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286741"/>
        <w:docPartObj>
          <w:docPartGallery w:val="Cover Pages"/>
          <w:docPartUnique/>
        </w:docPartObj>
      </w:sdtPr>
      <w:sdtEndPr/>
      <w:sdtContent>
        <w:p w14:paraId="35383245" w14:textId="77777777" w:rsidR="00670E76" w:rsidRDefault="00670E76">
          <w:r>
            <w:rPr>
              <w:noProof/>
            </w:rPr>
            <mc:AlternateContent>
              <mc:Choice Requires="wps">
                <w:drawing>
                  <wp:anchor distT="0" distB="0" distL="114300" distR="114300" simplePos="0" relativeHeight="251664384" behindDoc="0" locked="0" layoutInCell="1" allowOverlap="1" wp14:anchorId="19BA470B" wp14:editId="1A443CA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3FC8D4C" w14:textId="0F8F9441" w:rsidR="008F7DED" w:rsidRDefault="000B7A3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F7DED">
                                      <w:rPr>
                                        <w:noProof/>
                                        <w:color w:val="44546A" w:themeColor="text2"/>
                                      </w:rPr>
                                      <w:t>Jake Rayner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9BA470B"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3FC8D4C" w14:textId="0F8F9441" w:rsidR="008F7DED" w:rsidRDefault="000B7A3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F7DED">
                                <w:rPr>
                                  <w:noProof/>
                                  <w:color w:val="44546A" w:themeColor="text2"/>
                                </w:rPr>
                                <w:t>Jake Rayner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6D87DDB" wp14:editId="7A611F8F">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9E9EB90" w14:textId="77777777" w:rsidR="008F7DED" w:rsidRDefault="008F7DE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6D87DDB"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eeaf6 [660]" stroked="f" strokeweight="1pt">
                    <v:fill color2="#9cc2e5 [1940]" rotate="t" focus="100%" type="gradient">
                      <o:fill v:ext="view" type="gradientUnscaled"/>
                    </v:fill>
                    <v:textbox inset="21.6pt,,21.6pt">
                      <w:txbxContent>
                        <w:p w14:paraId="39E9EB90" w14:textId="77777777" w:rsidR="008F7DED" w:rsidRDefault="008F7DE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B04AB74" wp14:editId="7D3280B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E2804" w14:textId="47F69FDA" w:rsidR="008F7DED" w:rsidRDefault="000B7A34">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8F7DED">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B04AB74"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129E2804" w14:textId="47F69FDA" w:rsidR="008F7DED" w:rsidRDefault="000B7A34">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8F7DED">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581DFC1" wp14:editId="3271A3C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2D6DD5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CA54A75" wp14:editId="7C264EA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9215FD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4A563CB" wp14:editId="37F242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3922D5C7" w14:textId="0B6580A6" w:rsidR="008F7DED" w:rsidRDefault="000B7A34" w:rsidP="00CD7D44">
                                <w:pPr>
                                  <w:rPr>
                                    <w:rFonts w:asciiTheme="majorHAnsi" w:eastAsiaTheme="majorEastAsia" w:hAnsiTheme="majorHAnsi" w:cstheme="majorBidi"/>
                                    <w:noProof/>
                                    <w:color w:val="44546A" w:themeColor="text2"/>
                                    <w:sz w:val="32"/>
                                    <w:szCs w:val="40"/>
                                  </w:rPr>
                                </w:pPr>
                                <w:sdt>
                                  <w:sdtPr>
                                    <w:rPr>
                                      <w:rFonts w:ascii="Arial" w:hAnsi="Arial" w:cs="Arial"/>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r w:rsidR="008F7DED">
                                      <w:rPr>
                                        <w:rFonts w:ascii="Arial" w:hAnsi="Arial" w:cs="Arial"/>
                                        <w:sz w:val="48"/>
                                        <w:szCs w:val="48"/>
                                      </w:rPr>
                                      <w:t>(</w:t>
                                    </w:r>
                                    <w:r w:rsidR="008F7DED" w:rsidRPr="00CD7D44">
                                      <w:rPr>
                                        <w:rFonts w:ascii="Arial" w:hAnsi="Arial" w:cs="Arial"/>
                                        <w:sz w:val="48"/>
                                        <w:szCs w:val="48"/>
                                      </w:rPr>
                                      <w:t>Re)Creating the Classics</w:t>
                                    </w:r>
                                  </w:sdtContent>
                                </w:sdt>
                                <w:r w:rsidR="008F7DED">
                                  <w:rPr>
                                    <w:rFonts w:asciiTheme="majorHAnsi" w:eastAsiaTheme="majorEastAsia" w:hAnsiTheme="majorHAnsi" w:cstheme="majorBidi"/>
                                    <w:noProof/>
                                    <w:color w:val="44546A" w:themeColor="text2"/>
                                    <w:sz w:val="32"/>
                                    <w:szCs w:val="32"/>
                                  </w:rPr>
                                  <w:t xml:space="preserve"> </w:t>
                                </w: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F7DED">
                                      <w:rPr>
                                        <w:rFonts w:asciiTheme="majorHAnsi" w:eastAsiaTheme="majorEastAsia" w:hAnsiTheme="majorHAnsi" w:cstheme="majorBidi"/>
                                        <w:noProof/>
                                        <w:color w:val="44546A" w:themeColor="text2"/>
                                        <w:sz w:val="32"/>
                                        <w:szCs w:val="32"/>
                                      </w:rPr>
                                      <w:t>16651251</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4A563CB"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14:paraId="3922D5C7" w14:textId="0B6580A6" w:rsidR="008F7DED" w:rsidRDefault="000B7A34" w:rsidP="00CD7D44">
                          <w:pPr>
                            <w:rPr>
                              <w:rFonts w:asciiTheme="majorHAnsi" w:eastAsiaTheme="majorEastAsia" w:hAnsiTheme="majorHAnsi" w:cstheme="majorBidi"/>
                              <w:noProof/>
                              <w:color w:val="44546A" w:themeColor="text2"/>
                              <w:sz w:val="32"/>
                              <w:szCs w:val="40"/>
                            </w:rPr>
                          </w:pPr>
                          <w:sdt>
                            <w:sdtPr>
                              <w:rPr>
                                <w:rFonts w:ascii="Arial" w:hAnsi="Arial" w:cs="Arial"/>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r w:rsidR="008F7DED">
                                <w:rPr>
                                  <w:rFonts w:ascii="Arial" w:hAnsi="Arial" w:cs="Arial"/>
                                  <w:sz w:val="48"/>
                                  <w:szCs w:val="48"/>
                                </w:rPr>
                                <w:t>(</w:t>
                              </w:r>
                              <w:r w:rsidR="008F7DED" w:rsidRPr="00CD7D44">
                                <w:rPr>
                                  <w:rFonts w:ascii="Arial" w:hAnsi="Arial" w:cs="Arial"/>
                                  <w:sz w:val="48"/>
                                  <w:szCs w:val="48"/>
                                </w:rPr>
                                <w:t>Re)Creating the Classics</w:t>
                              </w:r>
                            </w:sdtContent>
                          </w:sdt>
                          <w:r w:rsidR="008F7DED">
                            <w:rPr>
                              <w:rFonts w:asciiTheme="majorHAnsi" w:eastAsiaTheme="majorEastAsia" w:hAnsiTheme="majorHAnsi" w:cstheme="majorBidi"/>
                              <w:noProof/>
                              <w:color w:val="44546A" w:themeColor="text2"/>
                              <w:sz w:val="32"/>
                              <w:szCs w:val="32"/>
                            </w:rPr>
                            <w:t xml:space="preserve"> </w:t>
                          </w: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F7DED">
                                <w:rPr>
                                  <w:rFonts w:asciiTheme="majorHAnsi" w:eastAsiaTheme="majorEastAsia" w:hAnsiTheme="majorHAnsi" w:cstheme="majorBidi"/>
                                  <w:noProof/>
                                  <w:color w:val="44546A" w:themeColor="text2"/>
                                  <w:sz w:val="32"/>
                                  <w:szCs w:val="32"/>
                                </w:rPr>
                                <w:t>16651251</w:t>
                              </w:r>
                            </w:sdtContent>
                          </w:sdt>
                        </w:p>
                      </w:txbxContent>
                    </v:textbox>
                    <w10:wrap type="square" anchorx="page" anchory="page"/>
                  </v:shape>
                </w:pict>
              </mc:Fallback>
            </mc:AlternateContent>
          </w:r>
        </w:p>
        <w:p w14:paraId="47ED5968" w14:textId="77777777" w:rsidR="00670E76" w:rsidRDefault="00670E76">
          <w:r>
            <w:br w:type="page"/>
          </w:r>
        </w:p>
      </w:sdtContent>
    </w:sdt>
    <w:sdt>
      <w:sdtPr>
        <w:rPr>
          <w:rFonts w:asciiTheme="minorHAnsi" w:eastAsiaTheme="minorEastAsia" w:hAnsiTheme="minorHAnsi" w:cs="Times New Roman"/>
          <w:color w:val="auto"/>
          <w:sz w:val="22"/>
          <w:szCs w:val="22"/>
        </w:rPr>
        <w:id w:val="2105683289"/>
        <w:docPartObj>
          <w:docPartGallery w:val="Table of Contents"/>
          <w:docPartUnique/>
        </w:docPartObj>
      </w:sdtPr>
      <w:sdtEndPr/>
      <w:sdtContent>
        <w:p w14:paraId="56F642F0" w14:textId="399A4D24" w:rsidR="005C54C3" w:rsidRDefault="005C54C3">
          <w:pPr>
            <w:pStyle w:val="TOCHeading"/>
          </w:pPr>
          <w:r>
            <w:t>Table of Contents</w:t>
          </w:r>
        </w:p>
        <w:p w14:paraId="4072E421" w14:textId="21E02B43" w:rsidR="005C54C3" w:rsidRPr="001B031E" w:rsidRDefault="005C54C3" w:rsidP="005C54C3">
          <w:pPr>
            <w:rPr>
              <w:rFonts w:asciiTheme="majorHAnsi" w:hAnsiTheme="majorHAnsi" w:cstheme="majorHAnsi"/>
              <w:b/>
              <w:bCs/>
              <w:noProof/>
            </w:rPr>
          </w:pPr>
          <w:r w:rsidRPr="001B031E">
            <w:rPr>
              <w:rFonts w:asciiTheme="majorHAnsi" w:hAnsiTheme="majorHAnsi" w:cstheme="majorHAnsi"/>
              <w:b/>
              <w:bCs/>
              <w:noProof/>
            </w:rPr>
            <w:t xml:space="preserve">What is </w:t>
          </w:r>
          <w:r w:rsidR="00CD7D44">
            <w:rPr>
              <w:rFonts w:asciiTheme="majorHAnsi" w:hAnsiTheme="majorHAnsi" w:cstheme="majorHAnsi"/>
              <w:b/>
              <w:bCs/>
              <w:noProof/>
            </w:rPr>
            <w:t>a finaite state machine</w:t>
          </w:r>
          <w:r w:rsidRPr="001B031E">
            <w:rPr>
              <w:rFonts w:asciiTheme="majorHAnsi" w:hAnsiTheme="majorHAnsi" w:cstheme="majorHAnsi"/>
              <w:b/>
              <w:bCs/>
              <w:noProof/>
            </w:rPr>
            <w:t>/</w:t>
          </w:r>
          <w:r w:rsidR="00CD7D44">
            <w:rPr>
              <w:rFonts w:asciiTheme="majorHAnsi" w:hAnsiTheme="majorHAnsi" w:cstheme="majorHAnsi"/>
              <w:b/>
              <w:bCs/>
              <w:noProof/>
            </w:rPr>
            <w:t>A*</w:t>
          </w:r>
          <w:r w:rsidRPr="001B031E">
            <w:rPr>
              <w:b/>
              <w:bCs/>
            </w:rPr>
            <w:ptab w:relativeTo="margin" w:alignment="right" w:leader="dot"/>
          </w:r>
          <w:r w:rsidRPr="001B031E">
            <w:rPr>
              <w:b/>
              <w:bCs/>
            </w:rPr>
            <w:t>2</w:t>
          </w:r>
        </w:p>
        <w:p w14:paraId="12A691E5" w14:textId="3E57F707" w:rsidR="005C54C3" w:rsidRPr="00F92B5A" w:rsidRDefault="006C7DF2" w:rsidP="00F92B5A">
          <w:pPr>
            <w:pStyle w:val="TOC2"/>
          </w:pPr>
          <w:r>
            <w:t>Problem and solution to bunner</w:t>
          </w:r>
          <w:r w:rsidR="00361CB0">
            <w:t xml:space="preserve"> </w:t>
          </w:r>
          <w:bookmarkStart w:id="0" w:name="_GoBack"/>
          <w:bookmarkEnd w:id="0"/>
          <w:r w:rsidR="005C54C3" w:rsidRPr="00F92B5A">
            <w:t>can do</w:t>
          </w:r>
          <w:r w:rsidR="005C54C3" w:rsidRPr="00F92B5A">
            <w:ptab w:relativeTo="margin" w:alignment="right" w:leader="dot"/>
          </w:r>
          <w:r w:rsidR="001B031E" w:rsidRPr="00F92B5A">
            <w:t>3</w:t>
          </w:r>
        </w:p>
        <w:p w14:paraId="1B37B1BF" w14:textId="3E7CAE20" w:rsidR="005C54C3" w:rsidRDefault="00F92B5A">
          <w:pPr>
            <w:pStyle w:val="TOC3"/>
            <w:ind w:left="446"/>
          </w:pPr>
          <w:r w:rsidRPr="00F92B5A">
            <w:rPr>
              <w:b/>
              <w:bCs/>
            </w:rPr>
            <w:t>Testing</w:t>
          </w:r>
          <w:r w:rsidR="005C54C3">
            <w:ptab w:relativeTo="margin" w:alignment="right" w:leader="dot"/>
          </w:r>
          <w:r w:rsidR="006C7DF2">
            <w:t>4</w:t>
          </w:r>
          <w:r>
            <w:t>-</w:t>
          </w:r>
          <w:r w:rsidR="006C7DF2">
            <w:t>5</w:t>
          </w:r>
        </w:p>
        <w:p w14:paraId="0FB92679" w14:textId="2CA10E37" w:rsidR="006C7DF2" w:rsidRDefault="006C7DF2" w:rsidP="006C7DF2">
          <w:pPr>
            <w:pStyle w:val="TOC3"/>
            <w:ind w:left="446"/>
          </w:pPr>
          <w:r>
            <w:rPr>
              <w:b/>
              <w:bCs/>
            </w:rPr>
            <w:t xml:space="preserve"> diagram</w:t>
          </w:r>
          <w:r>
            <w:ptab w:relativeTo="margin" w:alignment="right" w:leader="dot"/>
          </w:r>
          <w:r>
            <w:t>6</w:t>
          </w:r>
        </w:p>
        <w:p w14:paraId="4D05A2C2" w14:textId="77777777" w:rsidR="006C7DF2" w:rsidRPr="006C7DF2" w:rsidRDefault="006C7DF2" w:rsidP="006C7DF2">
          <w:r>
            <w:rPr>
              <w:rFonts w:eastAsiaTheme="minorEastAsia" w:cs="Times New Roman"/>
              <w:b/>
              <w:bCs/>
            </w:rPr>
            <w:t xml:space="preserve"> </w:t>
          </w:r>
        </w:p>
        <w:p w14:paraId="5030C895" w14:textId="6C41CC28" w:rsidR="006C7DF2" w:rsidRPr="006C7DF2" w:rsidRDefault="006C7DF2" w:rsidP="006C7DF2"/>
        <w:p w14:paraId="2695B507" w14:textId="16CFFCD7" w:rsidR="00F92B5A" w:rsidRDefault="006C7DF2" w:rsidP="00F92B5A">
          <w:pPr>
            <w:pStyle w:val="TOC1"/>
          </w:pPr>
          <w:r>
            <w:rPr>
              <w:b/>
              <w:bCs/>
            </w:rPr>
            <w:t xml:space="preserve">Code </w:t>
          </w:r>
          <w:r w:rsidR="005C54C3">
            <w:ptab w:relativeTo="margin" w:alignment="right" w:leader="dot"/>
          </w:r>
          <w:r>
            <w:rPr>
              <w:b/>
              <w:bCs/>
            </w:rPr>
            <w:t>7</w:t>
          </w:r>
          <w:r w:rsidR="00F92B5A">
            <w:rPr>
              <w:b/>
              <w:bCs/>
            </w:rPr>
            <w:t>-</w:t>
          </w:r>
          <w:r>
            <w:rPr>
              <w:b/>
              <w:bCs/>
            </w:rPr>
            <w:t>9</w:t>
          </w:r>
        </w:p>
        <w:p w14:paraId="584E9C24" w14:textId="50B4A338" w:rsidR="005C54C3" w:rsidRDefault="000B7A34">
          <w:pPr>
            <w:pStyle w:val="TOC3"/>
            <w:ind w:left="446"/>
          </w:pPr>
        </w:p>
      </w:sdtContent>
    </w:sdt>
    <w:p w14:paraId="12BBE919" w14:textId="77777777" w:rsidR="005C54C3" w:rsidRDefault="005C54C3">
      <w:pPr>
        <w:rPr>
          <w:rFonts w:asciiTheme="majorHAnsi" w:hAnsiTheme="majorHAnsi" w:cstheme="majorHAnsi"/>
          <w:b/>
          <w:bCs/>
          <w:noProof/>
          <w:sz w:val="48"/>
          <w:szCs w:val="48"/>
          <w:u w:val="single"/>
        </w:rPr>
      </w:pPr>
    </w:p>
    <w:p w14:paraId="2BDB14FD" w14:textId="77777777" w:rsidR="005C54C3" w:rsidRDefault="005C54C3">
      <w:pPr>
        <w:rPr>
          <w:rFonts w:asciiTheme="majorHAnsi" w:hAnsiTheme="majorHAnsi" w:cstheme="majorHAnsi"/>
          <w:b/>
          <w:bCs/>
          <w:noProof/>
          <w:sz w:val="48"/>
          <w:szCs w:val="48"/>
          <w:u w:val="single"/>
        </w:rPr>
      </w:pPr>
    </w:p>
    <w:p w14:paraId="1CC39467" w14:textId="77777777" w:rsidR="005C54C3" w:rsidRDefault="005C54C3">
      <w:pPr>
        <w:rPr>
          <w:rFonts w:asciiTheme="majorHAnsi" w:hAnsiTheme="majorHAnsi" w:cstheme="majorHAnsi"/>
          <w:b/>
          <w:bCs/>
          <w:noProof/>
          <w:sz w:val="48"/>
          <w:szCs w:val="48"/>
          <w:u w:val="single"/>
        </w:rPr>
      </w:pPr>
    </w:p>
    <w:p w14:paraId="06D0D62B" w14:textId="77777777" w:rsidR="005C54C3" w:rsidRDefault="005C54C3">
      <w:pPr>
        <w:rPr>
          <w:rFonts w:asciiTheme="majorHAnsi" w:hAnsiTheme="majorHAnsi" w:cstheme="majorHAnsi"/>
          <w:b/>
          <w:bCs/>
          <w:noProof/>
          <w:sz w:val="48"/>
          <w:szCs w:val="48"/>
          <w:u w:val="single"/>
        </w:rPr>
      </w:pPr>
    </w:p>
    <w:p w14:paraId="7CBACDC2" w14:textId="77777777" w:rsidR="005C54C3" w:rsidRDefault="005C54C3">
      <w:pPr>
        <w:rPr>
          <w:rFonts w:asciiTheme="majorHAnsi" w:hAnsiTheme="majorHAnsi" w:cstheme="majorHAnsi"/>
          <w:b/>
          <w:bCs/>
          <w:noProof/>
          <w:sz w:val="48"/>
          <w:szCs w:val="48"/>
          <w:u w:val="single"/>
        </w:rPr>
      </w:pPr>
    </w:p>
    <w:p w14:paraId="7FA72BFE" w14:textId="77777777" w:rsidR="005C54C3" w:rsidRDefault="005C54C3">
      <w:pPr>
        <w:rPr>
          <w:rFonts w:asciiTheme="majorHAnsi" w:hAnsiTheme="majorHAnsi" w:cstheme="majorHAnsi"/>
          <w:b/>
          <w:bCs/>
          <w:noProof/>
          <w:sz w:val="48"/>
          <w:szCs w:val="48"/>
          <w:u w:val="single"/>
        </w:rPr>
      </w:pPr>
    </w:p>
    <w:p w14:paraId="486DEB46" w14:textId="77777777" w:rsidR="005C54C3" w:rsidRDefault="005C54C3">
      <w:pPr>
        <w:rPr>
          <w:rFonts w:asciiTheme="majorHAnsi" w:hAnsiTheme="majorHAnsi" w:cstheme="majorHAnsi"/>
          <w:b/>
          <w:bCs/>
          <w:noProof/>
          <w:sz w:val="48"/>
          <w:szCs w:val="48"/>
          <w:u w:val="single"/>
        </w:rPr>
      </w:pPr>
    </w:p>
    <w:p w14:paraId="4578CD85" w14:textId="77777777" w:rsidR="005C54C3" w:rsidRDefault="005C54C3">
      <w:pPr>
        <w:rPr>
          <w:rFonts w:asciiTheme="majorHAnsi" w:hAnsiTheme="majorHAnsi" w:cstheme="majorHAnsi"/>
          <w:b/>
          <w:bCs/>
          <w:noProof/>
          <w:sz w:val="48"/>
          <w:szCs w:val="48"/>
          <w:u w:val="single"/>
        </w:rPr>
      </w:pPr>
    </w:p>
    <w:p w14:paraId="0219CA7E" w14:textId="77777777" w:rsidR="005C54C3" w:rsidRDefault="005C54C3">
      <w:pPr>
        <w:rPr>
          <w:rFonts w:asciiTheme="majorHAnsi" w:hAnsiTheme="majorHAnsi" w:cstheme="majorHAnsi"/>
          <w:b/>
          <w:bCs/>
          <w:noProof/>
          <w:sz w:val="48"/>
          <w:szCs w:val="48"/>
          <w:u w:val="single"/>
        </w:rPr>
      </w:pPr>
    </w:p>
    <w:p w14:paraId="0A8555A5" w14:textId="77777777" w:rsidR="005C54C3" w:rsidRDefault="005C54C3">
      <w:pPr>
        <w:rPr>
          <w:rFonts w:asciiTheme="majorHAnsi" w:hAnsiTheme="majorHAnsi" w:cstheme="majorHAnsi"/>
          <w:b/>
          <w:bCs/>
          <w:noProof/>
          <w:sz w:val="48"/>
          <w:szCs w:val="48"/>
          <w:u w:val="single"/>
        </w:rPr>
      </w:pPr>
    </w:p>
    <w:p w14:paraId="25149C5F" w14:textId="77777777" w:rsidR="005C54C3" w:rsidRDefault="005C54C3">
      <w:pPr>
        <w:rPr>
          <w:rFonts w:asciiTheme="majorHAnsi" w:hAnsiTheme="majorHAnsi" w:cstheme="majorHAnsi"/>
          <w:b/>
          <w:bCs/>
          <w:noProof/>
          <w:sz w:val="48"/>
          <w:szCs w:val="48"/>
          <w:u w:val="single"/>
        </w:rPr>
      </w:pPr>
    </w:p>
    <w:p w14:paraId="2D233B53" w14:textId="77777777" w:rsidR="005C54C3" w:rsidRDefault="005C54C3">
      <w:pPr>
        <w:rPr>
          <w:rFonts w:asciiTheme="majorHAnsi" w:hAnsiTheme="majorHAnsi" w:cstheme="majorHAnsi"/>
          <w:b/>
          <w:bCs/>
          <w:noProof/>
          <w:sz w:val="48"/>
          <w:szCs w:val="48"/>
          <w:u w:val="single"/>
        </w:rPr>
      </w:pPr>
    </w:p>
    <w:p w14:paraId="287CE778" w14:textId="77777777" w:rsidR="005C54C3" w:rsidRDefault="005C54C3">
      <w:pPr>
        <w:rPr>
          <w:rFonts w:asciiTheme="majorHAnsi" w:hAnsiTheme="majorHAnsi" w:cstheme="majorHAnsi"/>
          <w:b/>
          <w:bCs/>
          <w:noProof/>
          <w:sz w:val="48"/>
          <w:szCs w:val="48"/>
          <w:u w:val="single"/>
        </w:rPr>
      </w:pPr>
    </w:p>
    <w:p w14:paraId="61660130" w14:textId="77777777" w:rsidR="005C54C3" w:rsidRDefault="005C54C3">
      <w:pPr>
        <w:rPr>
          <w:rFonts w:asciiTheme="majorHAnsi" w:hAnsiTheme="majorHAnsi" w:cstheme="majorHAnsi"/>
          <w:b/>
          <w:bCs/>
          <w:noProof/>
          <w:sz w:val="48"/>
          <w:szCs w:val="48"/>
          <w:u w:val="single"/>
        </w:rPr>
      </w:pPr>
    </w:p>
    <w:p w14:paraId="7184C115" w14:textId="77777777" w:rsidR="005C54C3" w:rsidRDefault="005C54C3">
      <w:pPr>
        <w:rPr>
          <w:rFonts w:asciiTheme="majorHAnsi" w:hAnsiTheme="majorHAnsi" w:cstheme="majorHAnsi"/>
          <w:b/>
          <w:bCs/>
          <w:noProof/>
          <w:sz w:val="48"/>
          <w:szCs w:val="48"/>
          <w:u w:val="single"/>
        </w:rPr>
      </w:pPr>
    </w:p>
    <w:p w14:paraId="783AF762" w14:textId="77777777" w:rsidR="005C54C3" w:rsidRDefault="005C54C3">
      <w:pPr>
        <w:rPr>
          <w:rFonts w:asciiTheme="majorHAnsi" w:hAnsiTheme="majorHAnsi" w:cstheme="majorHAnsi"/>
          <w:b/>
          <w:bCs/>
          <w:noProof/>
          <w:sz w:val="48"/>
          <w:szCs w:val="48"/>
          <w:u w:val="single"/>
        </w:rPr>
      </w:pPr>
    </w:p>
    <w:p w14:paraId="4CD30867" w14:textId="006C6113" w:rsidR="005C54C3" w:rsidRDefault="005C54C3">
      <w:pPr>
        <w:rPr>
          <w:rFonts w:asciiTheme="majorHAnsi" w:hAnsiTheme="majorHAnsi" w:cstheme="majorHAnsi"/>
          <w:b/>
          <w:bCs/>
          <w:noProof/>
          <w:sz w:val="48"/>
          <w:szCs w:val="48"/>
          <w:u w:val="single"/>
        </w:rPr>
      </w:pPr>
    </w:p>
    <w:p w14:paraId="58D4D6F0" w14:textId="77777777" w:rsidR="00F92B5A" w:rsidRDefault="00F92B5A">
      <w:pPr>
        <w:rPr>
          <w:rFonts w:asciiTheme="majorHAnsi" w:hAnsiTheme="majorHAnsi" w:cstheme="majorHAnsi"/>
          <w:b/>
          <w:bCs/>
          <w:noProof/>
          <w:sz w:val="48"/>
          <w:szCs w:val="48"/>
          <w:u w:val="single"/>
        </w:rPr>
      </w:pPr>
    </w:p>
    <w:p w14:paraId="7FBFFEB7" w14:textId="1B4F578D" w:rsidR="00930FFB" w:rsidRPr="00930FFB" w:rsidRDefault="00930FFB">
      <w:pPr>
        <w:rPr>
          <w:rFonts w:asciiTheme="majorHAnsi" w:hAnsiTheme="majorHAnsi" w:cstheme="majorHAnsi"/>
          <w:b/>
          <w:bCs/>
          <w:noProof/>
          <w:sz w:val="48"/>
          <w:szCs w:val="48"/>
          <w:u w:val="single"/>
        </w:rPr>
      </w:pPr>
      <w:r w:rsidRPr="00930FFB">
        <w:rPr>
          <w:rFonts w:asciiTheme="majorHAnsi" w:hAnsiTheme="majorHAnsi" w:cstheme="majorHAnsi"/>
          <w:b/>
          <w:bCs/>
          <w:noProof/>
          <w:sz w:val="48"/>
          <w:szCs w:val="48"/>
          <w:u w:val="single"/>
        </w:rPr>
        <w:t>What is</w:t>
      </w:r>
      <w:r w:rsidR="008F7DED">
        <w:rPr>
          <w:rFonts w:asciiTheme="majorHAnsi" w:hAnsiTheme="majorHAnsi" w:cstheme="majorHAnsi"/>
          <w:b/>
          <w:bCs/>
          <w:noProof/>
          <w:sz w:val="48"/>
          <w:szCs w:val="48"/>
          <w:u w:val="single"/>
        </w:rPr>
        <w:t xml:space="preserve"> a finite</w:t>
      </w:r>
      <w:r w:rsidR="00822E12">
        <w:rPr>
          <w:rFonts w:asciiTheme="majorHAnsi" w:hAnsiTheme="majorHAnsi" w:cstheme="majorHAnsi"/>
          <w:b/>
          <w:bCs/>
          <w:noProof/>
          <w:sz w:val="48"/>
          <w:szCs w:val="48"/>
          <w:u w:val="single"/>
        </w:rPr>
        <w:t xml:space="preserve"> state</w:t>
      </w:r>
      <w:r w:rsidR="008F7DED">
        <w:rPr>
          <w:rFonts w:asciiTheme="majorHAnsi" w:hAnsiTheme="majorHAnsi" w:cstheme="majorHAnsi"/>
          <w:b/>
          <w:bCs/>
          <w:noProof/>
          <w:sz w:val="48"/>
          <w:szCs w:val="48"/>
          <w:u w:val="single"/>
        </w:rPr>
        <w:t xml:space="preserve"> machine</w:t>
      </w:r>
      <w:r w:rsidRPr="00930FFB">
        <w:rPr>
          <w:rFonts w:asciiTheme="majorHAnsi" w:hAnsiTheme="majorHAnsi" w:cstheme="majorHAnsi"/>
          <w:b/>
          <w:bCs/>
          <w:noProof/>
          <w:sz w:val="48"/>
          <w:szCs w:val="48"/>
          <w:u w:val="single"/>
        </w:rPr>
        <w:t xml:space="preserve"> </w:t>
      </w:r>
      <w:r w:rsidR="00230E48">
        <w:rPr>
          <w:rFonts w:asciiTheme="majorHAnsi" w:hAnsiTheme="majorHAnsi" w:cstheme="majorHAnsi"/>
          <w:b/>
          <w:bCs/>
          <w:noProof/>
          <w:sz w:val="48"/>
          <w:szCs w:val="48"/>
          <w:u w:val="single"/>
        </w:rPr>
        <w:t>/</w:t>
      </w:r>
      <w:r w:rsidR="008F7DED">
        <w:rPr>
          <w:rFonts w:asciiTheme="majorHAnsi" w:hAnsiTheme="majorHAnsi" w:cstheme="majorHAnsi"/>
          <w:b/>
          <w:bCs/>
          <w:noProof/>
          <w:sz w:val="48"/>
          <w:szCs w:val="48"/>
          <w:u w:val="single"/>
        </w:rPr>
        <w:t>A*</w:t>
      </w:r>
    </w:p>
    <w:p w14:paraId="045A27C5" w14:textId="230AB059" w:rsidR="00930FFB" w:rsidRDefault="00930FFB">
      <w:pPr>
        <w:rPr>
          <w:noProof/>
          <w:sz w:val="24"/>
          <w:szCs w:val="24"/>
        </w:rPr>
      </w:pPr>
    </w:p>
    <w:p w14:paraId="6C1C02DF" w14:textId="4DDE8521" w:rsidR="007B1C3C" w:rsidRDefault="007B1C3C">
      <w:pPr>
        <w:rPr>
          <w:rFonts w:asciiTheme="majorHAnsi" w:hAnsiTheme="majorHAnsi" w:cstheme="majorHAnsi"/>
          <w:b/>
          <w:bCs/>
          <w:noProof/>
          <w:sz w:val="32"/>
          <w:szCs w:val="32"/>
        </w:rPr>
      </w:pPr>
    </w:p>
    <w:p w14:paraId="6CA612B6" w14:textId="61082B00" w:rsidR="00822E12" w:rsidRPr="00F37F4D" w:rsidRDefault="00822E12">
      <w:pPr>
        <w:rPr>
          <w:rFonts w:asciiTheme="majorHAnsi" w:hAnsiTheme="majorHAnsi" w:cstheme="majorHAnsi"/>
          <w:b/>
          <w:bCs/>
          <w:noProof/>
          <w:sz w:val="32"/>
          <w:szCs w:val="32"/>
        </w:rPr>
      </w:pPr>
      <w:r>
        <w:rPr>
          <w:rFonts w:asciiTheme="majorHAnsi" w:hAnsiTheme="majorHAnsi" w:cstheme="majorHAnsi"/>
          <w:b/>
          <w:bCs/>
          <w:noProof/>
          <w:sz w:val="32"/>
          <w:szCs w:val="32"/>
        </w:rPr>
        <w:t>Finite State machine</w:t>
      </w:r>
    </w:p>
    <w:p w14:paraId="4E743B8E" w14:textId="7BBC5364" w:rsidR="00F37F4D" w:rsidRDefault="00F97F30">
      <w:pPr>
        <w:rPr>
          <w:noProof/>
          <w:sz w:val="24"/>
          <w:szCs w:val="24"/>
        </w:rPr>
      </w:pPr>
      <w:r w:rsidRPr="00F97F30">
        <w:rPr>
          <w:noProof/>
          <w:sz w:val="24"/>
          <w:szCs w:val="24"/>
        </w:rPr>
        <w:t>A finite state machine is a technique that is used in computation that models sequential logic. It is an abstract machine that can be only one finite-state at any given time. The finite state machine can change from different states via inputs this is called a transition. Examples of this kind of state machine would be vending machines, traffic lights, and elevators. Its commonly used to program A.I which are used in the production of games and algorithms.</w:t>
      </w:r>
      <w:r w:rsidR="008F3937">
        <w:rPr>
          <w:noProof/>
          <w:sz w:val="24"/>
          <w:szCs w:val="24"/>
        </w:rPr>
        <w:t xml:space="preserve"> A use for this in game creation would be the state trastions from walking, runing, attacking</w:t>
      </w:r>
      <w:r w:rsidR="0074354D">
        <w:rPr>
          <w:noProof/>
          <w:sz w:val="24"/>
          <w:szCs w:val="24"/>
        </w:rPr>
        <w:t>.</w:t>
      </w:r>
      <w:r w:rsidR="008F3937">
        <w:rPr>
          <w:noProof/>
          <w:sz w:val="24"/>
          <w:szCs w:val="24"/>
        </w:rPr>
        <w:t xml:space="preserve">  </w:t>
      </w:r>
    </w:p>
    <w:p w14:paraId="206D467F" w14:textId="77777777" w:rsidR="00F97F30" w:rsidRDefault="00F97F30">
      <w:pPr>
        <w:rPr>
          <w:noProof/>
          <w:sz w:val="24"/>
          <w:szCs w:val="24"/>
        </w:rPr>
      </w:pPr>
    </w:p>
    <w:p w14:paraId="2821F37C" w14:textId="516A9A48" w:rsidR="00F37F4D" w:rsidRPr="008F3937" w:rsidRDefault="00A135EC">
      <w:pPr>
        <w:rPr>
          <w:rFonts w:asciiTheme="majorHAnsi" w:hAnsiTheme="majorHAnsi" w:cstheme="majorHAnsi"/>
          <w:b/>
          <w:bCs/>
          <w:noProof/>
          <w:sz w:val="32"/>
          <w:szCs w:val="32"/>
        </w:rPr>
      </w:pPr>
      <w:r w:rsidRPr="008F3937">
        <w:rPr>
          <w:rFonts w:asciiTheme="majorHAnsi" w:hAnsiTheme="majorHAnsi" w:cstheme="majorHAnsi"/>
          <w:b/>
          <w:bCs/>
          <w:noProof/>
          <w:sz w:val="32"/>
          <w:szCs w:val="32"/>
        </w:rPr>
        <w:t>A*</w:t>
      </w:r>
      <w:r w:rsidR="00EA5606" w:rsidRPr="008F3937">
        <w:rPr>
          <w:rFonts w:asciiTheme="majorHAnsi" w:hAnsiTheme="majorHAnsi" w:cstheme="majorHAnsi"/>
          <w:b/>
          <w:bCs/>
          <w:noProof/>
          <w:sz w:val="32"/>
          <w:szCs w:val="32"/>
        </w:rPr>
        <w:t xml:space="preserve"> Algorithm</w:t>
      </w:r>
    </w:p>
    <w:p w14:paraId="79877919" w14:textId="7F0B033A" w:rsidR="00EA5606" w:rsidRDefault="00B549D9">
      <w:pPr>
        <w:rPr>
          <w:rFonts w:asciiTheme="majorHAnsi" w:hAnsiTheme="majorHAnsi" w:cstheme="majorHAnsi"/>
          <w:b/>
          <w:bCs/>
          <w:noProof/>
          <w:sz w:val="28"/>
          <w:szCs w:val="28"/>
        </w:rPr>
      </w:pPr>
      <w:r w:rsidRPr="00B549D9">
        <w:rPr>
          <w:rFonts w:cstheme="minorHAnsi"/>
          <w:noProof/>
          <w:sz w:val="24"/>
          <w:szCs w:val="24"/>
        </w:rPr>
        <w:t>This is an artificial intelligence algorism technique used to find the shortest paths from whichever state is the start to the end state. An example of this could be a character solving a puzzle. The way this technique works is there's a start state also known as a goal state where the program begins and where it aims to get to the goal. The algorithm works by generating paths that can lead to words to the goal. These paths are also referred to as children the children are generated into a list then are stored in a priority queue. The order of the queue is based on the child's distance to the goal as in how close is to accomplish it. The algorithm will test the closest child and continue to do this until the goal is reached or there are no more children whichever comes first. A use for the algorithm would be finding a way to get to point from point A to point B</w:t>
      </w:r>
    </w:p>
    <w:p w14:paraId="220F33B8" w14:textId="3C3FDA6F" w:rsidR="00EA5606" w:rsidRDefault="00EA5606">
      <w:pPr>
        <w:rPr>
          <w:rFonts w:asciiTheme="majorHAnsi" w:hAnsiTheme="majorHAnsi" w:cstheme="majorHAnsi"/>
          <w:b/>
          <w:bCs/>
          <w:noProof/>
          <w:sz w:val="28"/>
          <w:szCs w:val="28"/>
        </w:rPr>
      </w:pPr>
    </w:p>
    <w:p w14:paraId="78AB9DD3" w14:textId="77777777" w:rsidR="00EA5606" w:rsidRDefault="00EA5606">
      <w:pPr>
        <w:rPr>
          <w:rFonts w:asciiTheme="majorHAnsi" w:hAnsiTheme="majorHAnsi" w:cstheme="majorHAnsi"/>
          <w:b/>
          <w:bCs/>
          <w:noProof/>
          <w:sz w:val="28"/>
          <w:szCs w:val="28"/>
        </w:rPr>
      </w:pPr>
    </w:p>
    <w:p w14:paraId="58BCD622" w14:textId="5F6FC2C5" w:rsidR="009C19C5" w:rsidRDefault="009C19C5">
      <w:pPr>
        <w:rPr>
          <w:rFonts w:cstheme="minorHAnsi"/>
          <w:sz w:val="24"/>
          <w:szCs w:val="24"/>
        </w:rPr>
      </w:pPr>
    </w:p>
    <w:p w14:paraId="06640944" w14:textId="77777777" w:rsidR="00F37F4D" w:rsidRDefault="00F37F4D">
      <w:pPr>
        <w:rPr>
          <w:noProof/>
          <w:sz w:val="24"/>
          <w:szCs w:val="24"/>
        </w:rPr>
      </w:pPr>
    </w:p>
    <w:p w14:paraId="4FB11434" w14:textId="77777777" w:rsidR="00930FFB" w:rsidRPr="00930FFB" w:rsidRDefault="00930FFB">
      <w:pPr>
        <w:rPr>
          <w:noProof/>
        </w:rPr>
      </w:pPr>
    </w:p>
    <w:p w14:paraId="052BABE2" w14:textId="77777777" w:rsidR="00930FFB" w:rsidRDefault="00930FFB">
      <w:pPr>
        <w:rPr>
          <w:b/>
          <w:bCs/>
          <w:noProof/>
          <w:sz w:val="48"/>
          <w:szCs w:val="48"/>
          <w:u w:val="single"/>
        </w:rPr>
      </w:pPr>
    </w:p>
    <w:p w14:paraId="44E29D89" w14:textId="77777777" w:rsidR="00930FFB" w:rsidRDefault="00930FFB">
      <w:pPr>
        <w:rPr>
          <w:b/>
          <w:bCs/>
          <w:noProof/>
          <w:sz w:val="48"/>
          <w:szCs w:val="48"/>
          <w:u w:val="single"/>
        </w:rPr>
      </w:pPr>
    </w:p>
    <w:p w14:paraId="6FC60842" w14:textId="77777777" w:rsidR="00930FFB" w:rsidRDefault="00930FFB">
      <w:pPr>
        <w:rPr>
          <w:b/>
          <w:bCs/>
          <w:noProof/>
          <w:sz w:val="48"/>
          <w:szCs w:val="48"/>
          <w:u w:val="single"/>
        </w:rPr>
      </w:pPr>
    </w:p>
    <w:p w14:paraId="43EEF17F" w14:textId="77777777" w:rsidR="00930FFB" w:rsidRDefault="00930FFB">
      <w:pPr>
        <w:rPr>
          <w:b/>
          <w:bCs/>
          <w:noProof/>
          <w:sz w:val="48"/>
          <w:szCs w:val="48"/>
          <w:u w:val="single"/>
        </w:rPr>
      </w:pPr>
    </w:p>
    <w:p w14:paraId="3E6D61BA" w14:textId="77777777" w:rsidR="00930FFB" w:rsidRDefault="00930FFB">
      <w:pPr>
        <w:rPr>
          <w:b/>
          <w:bCs/>
          <w:noProof/>
          <w:sz w:val="48"/>
          <w:szCs w:val="48"/>
          <w:u w:val="single"/>
        </w:rPr>
      </w:pPr>
    </w:p>
    <w:p w14:paraId="25FBE16A" w14:textId="77777777" w:rsidR="00930FFB" w:rsidRDefault="00930FFB">
      <w:pPr>
        <w:rPr>
          <w:b/>
          <w:bCs/>
          <w:noProof/>
          <w:sz w:val="48"/>
          <w:szCs w:val="48"/>
          <w:u w:val="single"/>
        </w:rPr>
      </w:pPr>
    </w:p>
    <w:p w14:paraId="5EE8C1CA" w14:textId="77777777" w:rsidR="00930FFB" w:rsidRDefault="00930FFB">
      <w:pPr>
        <w:rPr>
          <w:b/>
          <w:bCs/>
          <w:noProof/>
          <w:sz w:val="48"/>
          <w:szCs w:val="48"/>
          <w:u w:val="single"/>
        </w:rPr>
      </w:pPr>
    </w:p>
    <w:p w14:paraId="3A5F8AD6" w14:textId="77777777" w:rsidR="00930FFB" w:rsidRDefault="00930FFB">
      <w:pPr>
        <w:rPr>
          <w:b/>
          <w:bCs/>
          <w:noProof/>
          <w:sz w:val="48"/>
          <w:szCs w:val="48"/>
          <w:u w:val="single"/>
        </w:rPr>
      </w:pPr>
    </w:p>
    <w:p w14:paraId="7966FCDC" w14:textId="51D82AE4" w:rsidR="00930FFB" w:rsidRDefault="00171DE7">
      <w:pPr>
        <w:rPr>
          <w:b/>
          <w:bCs/>
          <w:noProof/>
          <w:sz w:val="48"/>
          <w:szCs w:val="48"/>
          <w:u w:val="single"/>
        </w:rPr>
      </w:pPr>
      <w:r>
        <w:rPr>
          <w:b/>
          <w:bCs/>
          <w:noProof/>
          <w:sz w:val="48"/>
          <w:szCs w:val="48"/>
          <w:u w:val="single"/>
        </w:rPr>
        <w:t>Problem and solution to bunner</w:t>
      </w:r>
    </w:p>
    <w:p w14:paraId="6CF24863" w14:textId="77777777" w:rsidR="00171DE7" w:rsidRDefault="00171DE7">
      <w:pPr>
        <w:rPr>
          <w:b/>
          <w:bCs/>
          <w:noProof/>
          <w:sz w:val="48"/>
          <w:szCs w:val="48"/>
          <w:u w:val="single"/>
        </w:rPr>
      </w:pPr>
    </w:p>
    <w:p w14:paraId="778BCA89" w14:textId="0BC3B991" w:rsidR="00A9204E" w:rsidRDefault="00171DE7">
      <w:pPr>
        <w:rPr>
          <w:rFonts w:asciiTheme="majorHAnsi" w:hAnsiTheme="majorHAnsi" w:cstheme="majorHAnsi"/>
          <w:b/>
          <w:bCs/>
          <w:noProof/>
          <w:sz w:val="28"/>
          <w:szCs w:val="28"/>
        </w:rPr>
      </w:pPr>
      <w:r>
        <w:rPr>
          <w:rFonts w:asciiTheme="majorHAnsi" w:hAnsiTheme="majorHAnsi" w:cstheme="majorHAnsi"/>
          <w:b/>
          <w:bCs/>
          <w:noProof/>
          <w:sz w:val="28"/>
          <w:szCs w:val="28"/>
        </w:rPr>
        <w:t>Code Analysis</w:t>
      </w:r>
      <w:r w:rsidR="00DC22F9" w:rsidRPr="00E50171">
        <w:rPr>
          <w:rFonts w:asciiTheme="majorHAnsi" w:hAnsiTheme="majorHAnsi" w:cstheme="majorHAnsi"/>
          <w:b/>
          <w:bCs/>
          <w:noProof/>
          <w:sz w:val="28"/>
          <w:szCs w:val="28"/>
        </w:rPr>
        <w:t xml:space="preserve"> </w:t>
      </w:r>
    </w:p>
    <w:p w14:paraId="3D761074" w14:textId="5359AF1E" w:rsidR="00930FFB" w:rsidRDefault="0074354D" w:rsidP="001A729D">
      <w:r w:rsidRPr="0074354D">
        <w:rPr>
          <w:rFonts w:cstheme="minorHAnsi"/>
          <w:noProof/>
        </w:rPr>
        <w:t>After looking over the Python code for the bunner game I have come with several things that I would like to implement in the form of A.I to the game. Some of the ideas I have are creating an A.I that would detect if the space in front of the bunner is safe to travel. For example, if the space is water don’t move forward and if its grass, road, or a log continue to advance. While this is a basic solution it is effective but does have a few flaws as it would need a way to move around bushes that are blocking the way forward. A fix for this would be making the bunner move left or right along the bush until there's an opening. These are just primarily just ideas right now however I have decided I will be using the finite state machine technique. I have decided to use this technique over the A* algorithms because I feel Iike have a better understanding of it. I feel that using the finite state machine is the best chance for getting a high score with the A.I.</w:t>
      </w:r>
    </w:p>
    <w:p w14:paraId="0F67F684" w14:textId="72F7D036" w:rsidR="0040060F" w:rsidRDefault="0040060F" w:rsidP="0040060F">
      <w:pPr>
        <w:jc w:val="right"/>
      </w:pPr>
    </w:p>
    <w:p w14:paraId="27FBA87F" w14:textId="128A8522" w:rsidR="00930FFB" w:rsidRDefault="00930FFB" w:rsidP="00930FFB">
      <w:pPr>
        <w:jc w:val="center"/>
      </w:pPr>
    </w:p>
    <w:p w14:paraId="60E3D225" w14:textId="77777777" w:rsidR="00AA4EB8" w:rsidRDefault="00AA4EB8" w:rsidP="00930FFB">
      <w:pPr>
        <w:jc w:val="center"/>
      </w:pPr>
    </w:p>
    <w:p w14:paraId="3DB9D4A3" w14:textId="1D1F455D" w:rsidR="00AA4EB8" w:rsidRDefault="00AA4EB8" w:rsidP="00930FFB">
      <w:pPr>
        <w:jc w:val="center"/>
      </w:pPr>
    </w:p>
    <w:p w14:paraId="644ED376" w14:textId="08476D6F" w:rsidR="00AA4EB8" w:rsidRDefault="00055530" w:rsidP="00AA4EB8">
      <w:pPr>
        <w:rPr>
          <w:rFonts w:asciiTheme="majorHAnsi" w:hAnsiTheme="majorHAnsi" w:cstheme="majorHAnsi"/>
          <w:b/>
          <w:bCs/>
          <w:noProof/>
          <w:sz w:val="28"/>
          <w:szCs w:val="28"/>
        </w:rPr>
      </w:pPr>
      <w:r>
        <w:rPr>
          <w:rFonts w:asciiTheme="majorHAnsi" w:hAnsiTheme="majorHAnsi" w:cstheme="majorHAnsi"/>
          <w:b/>
          <w:bCs/>
          <w:noProof/>
          <w:sz w:val="28"/>
          <w:szCs w:val="28"/>
        </w:rPr>
        <w:t>Soulution</w:t>
      </w:r>
    </w:p>
    <w:p w14:paraId="0BFDD20E" w14:textId="77777777" w:rsidR="004D0B95" w:rsidRPr="004D0B95" w:rsidRDefault="004D0B95" w:rsidP="004D0B95">
      <w:pPr>
        <w:rPr>
          <w:rFonts w:cstheme="minorHAnsi"/>
          <w:noProof/>
        </w:rPr>
      </w:pPr>
      <w:r w:rsidRPr="004D0B95">
        <w:rPr>
          <w:rFonts w:cstheme="minorHAnsi"/>
          <w:noProof/>
        </w:rPr>
        <w:t xml:space="preserve">After having a look at the code I have come up with a solution that I am pleased with and have implemented. Using the finite state technique as a base I have added several lines of code to the program to do several things. First I have added code that stops bunner from advancing if there is water in front of him. While this works pretty well there are a few problems with this. The major problem being the bunner will attempt to cross the road into the path of a car. This makes getting a high score a lot more challenging. Another thing I have added to the game is a way for the bunner to navigate around bushes. This is done by the bunner moving left or right and keeps turning until an opening is found in the hedge. While this is functional it's not a very smart way of doing this and is more of a blunt force kinda way. </w:t>
      </w:r>
    </w:p>
    <w:p w14:paraId="2370112B" w14:textId="77777777" w:rsidR="004D0B95" w:rsidRPr="004D0B95" w:rsidRDefault="004D0B95" w:rsidP="004D0B95">
      <w:pPr>
        <w:jc w:val="center"/>
        <w:rPr>
          <w:rFonts w:cstheme="minorHAnsi"/>
          <w:noProof/>
        </w:rPr>
      </w:pPr>
    </w:p>
    <w:p w14:paraId="1D4F6D4C" w14:textId="77777777" w:rsidR="004D0B95" w:rsidRPr="004D0B95" w:rsidRDefault="004D0B95" w:rsidP="004D0B95">
      <w:pPr>
        <w:rPr>
          <w:rFonts w:cstheme="minorHAnsi"/>
          <w:noProof/>
        </w:rPr>
      </w:pPr>
      <w:r w:rsidRPr="004D0B95">
        <w:rPr>
          <w:rFonts w:cstheme="minorHAnsi"/>
          <w:noProof/>
        </w:rPr>
        <w:t>If I had longer I would make several improvements to these new additions to the code. First I would improve the bunner ability to detect cars on the road as it crosses the road with little cation. Another improvement to be made is when the bunner uses the logs to cross the river. The bunner can jump on to a log but then jumps again without a log to land on. This came up a number of times in testing a fix for this would be to make the bunner only jump when the log is in front of it and if I had time would implement it. Along with that was another issue which was the bunner waiting for logs. The bunner would only jump on the logs directly in front of so it would remain stationary until a log was in its view. I would fix this by making the bunner go either left or right until it is at the closet log then jump on it instead of waiting for it to be in front of the bunner.</w:t>
      </w:r>
    </w:p>
    <w:p w14:paraId="6E688564" w14:textId="3AD235C7" w:rsidR="00671583" w:rsidRDefault="00671583" w:rsidP="00A1445F">
      <w:pPr>
        <w:jc w:val="center"/>
      </w:pPr>
    </w:p>
    <w:p w14:paraId="2D65F53A" w14:textId="3B7D750F" w:rsidR="00671583" w:rsidRDefault="00671583" w:rsidP="00A1445F">
      <w:pPr>
        <w:jc w:val="center"/>
      </w:pPr>
    </w:p>
    <w:p w14:paraId="0B5A3AE1" w14:textId="7D6A53AE" w:rsidR="0068346C" w:rsidRDefault="00806FDE" w:rsidP="00806FDE">
      <w:pPr>
        <w:tabs>
          <w:tab w:val="left" w:pos="3967"/>
        </w:tabs>
        <w:rPr>
          <w:rFonts w:cstheme="minorHAnsi"/>
        </w:rPr>
      </w:pPr>
      <w:r>
        <w:rPr>
          <w:rFonts w:cstheme="minorHAnsi"/>
        </w:rPr>
        <w:tab/>
      </w:r>
    </w:p>
    <w:p w14:paraId="3A24701F" w14:textId="22EE3B3E" w:rsidR="00C34A56" w:rsidRDefault="00C34A56" w:rsidP="00806FDE">
      <w:pPr>
        <w:tabs>
          <w:tab w:val="left" w:pos="3967"/>
        </w:tabs>
        <w:rPr>
          <w:rFonts w:cstheme="minorHAnsi"/>
        </w:rPr>
      </w:pPr>
    </w:p>
    <w:p w14:paraId="2863752B" w14:textId="0A92BC94" w:rsidR="00C34A56" w:rsidRDefault="00C34A56" w:rsidP="00806FDE">
      <w:pPr>
        <w:tabs>
          <w:tab w:val="left" w:pos="3967"/>
        </w:tabs>
        <w:rPr>
          <w:rFonts w:cstheme="minorHAnsi"/>
        </w:rPr>
      </w:pPr>
    </w:p>
    <w:p w14:paraId="3A5937F5" w14:textId="0BC482B5" w:rsidR="00C34A56" w:rsidRDefault="00C34A56" w:rsidP="00806FDE">
      <w:pPr>
        <w:tabs>
          <w:tab w:val="left" w:pos="3967"/>
        </w:tabs>
        <w:rPr>
          <w:rFonts w:cstheme="minorHAnsi"/>
        </w:rPr>
      </w:pPr>
    </w:p>
    <w:p w14:paraId="283FC1B2" w14:textId="4ED4665C" w:rsidR="005C54C3" w:rsidRDefault="000557C3" w:rsidP="00806FDE">
      <w:pPr>
        <w:tabs>
          <w:tab w:val="left" w:pos="3967"/>
        </w:tabs>
        <w:rPr>
          <w:rFonts w:cstheme="majorHAnsi"/>
          <w:b/>
          <w:bCs/>
          <w:sz w:val="48"/>
          <w:szCs w:val="48"/>
          <w:u w:val="single"/>
        </w:rPr>
      </w:pPr>
      <w:r w:rsidRPr="005C54C3">
        <w:rPr>
          <w:rFonts w:cstheme="majorHAnsi"/>
          <w:b/>
          <w:bCs/>
          <w:sz w:val="48"/>
          <w:szCs w:val="48"/>
          <w:u w:val="single"/>
        </w:rPr>
        <w:t>Testing</w:t>
      </w:r>
    </w:p>
    <w:p w14:paraId="4567C4D1" w14:textId="77777777" w:rsidR="00C944CA" w:rsidRDefault="00C944CA" w:rsidP="00806FDE">
      <w:pPr>
        <w:tabs>
          <w:tab w:val="left" w:pos="3967"/>
        </w:tabs>
        <w:rPr>
          <w:rFonts w:cstheme="majorHAnsi"/>
          <w:b/>
          <w:bCs/>
          <w:sz w:val="48"/>
          <w:szCs w:val="48"/>
          <w:u w:val="single"/>
        </w:rPr>
      </w:pPr>
    </w:p>
    <w:p w14:paraId="002AC634" w14:textId="15B10E8C" w:rsidR="005C54C3" w:rsidRPr="005C54C3" w:rsidRDefault="00175A33" w:rsidP="00806FDE">
      <w:pPr>
        <w:tabs>
          <w:tab w:val="left" w:pos="3967"/>
        </w:tabs>
        <w:rPr>
          <w:rFonts w:asciiTheme="majorHAnsi" w:hAnsiTheme="majorHAnsi" w:cstheme="majorHAnsi"/>
          <w:b/>
          <w:bCs/>
          <w:sz w:val="28"/>
          <w:szCs w:val="28"/>
        </w:rPr>
      </w:pPr>
      <w:r>
        <w:rPr>
          <w:rFonts w:asciiTheme="majorHAnsi" w:hAnsiTheme="majorHAnsi" w:cstheme="majorHAnsi"/>
          <w:b/>
          <w:bCs/>
          <w:sz w:val="28"/>
          <w:szCs w:val="28"/>
        </w:rPr>
        <w:t xml:space="preserve">If statements </w:t>
      </w:r>
    </w:p>
    <w:p w14:paraId="7C6DB56B" w14:textId="07782D9D" w:rsidR="00FC3F06" w:rsidRDefault="00C944CA" w:rsidP="00806FDE">
      <w:pPr>
        <w:tabs>
          <w:tab w:val="left" w:pos="3967"/>
        </w:tabs>
        <w:rPr>
          <w:rFonts w:cstheme="minorHAnsi"/>
        </w:rPr>
      </w:pPr>
      <w:r>
        <w:rPr>
          <w:rFonts w:cstheme="minorHAnsi"/>
        </w:rPr>
        <w:t>To test that my code the added ran implemented a print statement to output a line of text if the code ran as quick test id the multiple times for each piece of code I added. These results are shown below</w:t>
      </w:r>
      <w:r w:rsidR="006F4546">
        <w:rPr>
          <w:rFonts w:cstheme="minorHAnsi"/>
        </w:rPr>
        <w:t>.</w:t>
      </w:r>
    </w:p>
    <w:p w14:paraId="287A84C0" w14:textId="454ACA22" w:rsidR="006F4546" w:rsidRDefault="006F4546" w:rsidP="00806FDE">
      <w:pPr>
        <w:tabs>
          <w:tab w:val="left" w:pos="3967"/>
        </w:tabs>
        <w:rPr>
          <w:rFonts w:cstheme="minorHAnsi"/>
        </w:rPr>
      </w:pPr>
      <w:r>
        <w:rPr>
          <w:noProof/>
        </w:rPr>
        <w:drawing>
          <wp:inline distT="0" distB="0" distL="0" distR="0" wp14:anchorId="61396619" wp14:editId="70A87605">
            <wp:extent cx="5943600" cy="1408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8430"/>
                    </a:xfrm>
                    <a:prstGeom prst="rect">
                      <a:avLst/>
                    </a:prstGeom>
                  </pic:spPr>
                </pic:pic>
              </a:graphicData>
            </a:graphic>
          </wp:inline>
        </w:drawing>
      </w:r>
    </w:p>
    <w:p w14:paraId="411E3BCD" w14:textId="3FE8EC7B" w:rsidR="00FC3F06" w:rsidRDefault="00FC3F06" w:rsidP="00806FDE">
      <w:pPr>
        <w:tabs>
          <w:tab w:val="left" w:pos="3967"/>
        </w:tabs>
        <w:rPr>
          <w:rFonts w:cstheme="minorHAnsi"/>
        </w:rPr>
      </w:pPr>
    </w:p>
    <w:p w14:paraId="65C50FAF" w14:textId="53F7A715" w:rsidR="00FC3F06" w:rsidRDefault="00FC3F06" w:rsidP="00806FDE">
      <w:pPr>
        <w:tabs>
          <w:tab w:val="left" w:pos="3967"/>
        </w:tabs>
        <w:rPr>
          <w:rFonts w:cstheme="minorHAnsi"/>
        </w:rPr>
      </w:pPr>
    </w:p>
    <w:p w14:paraId="5ED1A9CB" w14:textId="2132A74C" w:rsidR="00FC3F06" w:rsidRDefault="006F4546" w:rsidP="00806FDE">
      <w:pPr>
        <w:tabs>
          <w:tab w:val="left" w:pos="3967"/>
        </w:tabs>
        <w:rPr>
          <w:rFonts w:cstheme="minorHAnsi"/>
        </w:rPr>
      </w:pPr>
      <w:r>
        <w:rPr>
          <w:noProof/>
        </w:rPr>
        <w:drawing>
          <wp:inline distT="0" distB="0" distL="0" distR="0" wp14:anchorId="2F48E1DB" wp14:editId="1F6C1DE3">
            <wp:extent cx="5943600" cy="666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6115"/>
                    </a:xfrm>
                    <a:prstGeom prst="rect">
                      <a:avLst/>
                    </a:prstGeom>
                  </pic:spPr>
                </pic:pic>
              </a:graphicData>
            </a:graphic>
          </wp:inline>
        </w:drawing>
      </w:r>
    </w:p>
    <w:p w14:paraId="4E3B2137" w14:textId="4D761AD0" w:rsidR="00F31550" w:rsidRDefault="00F31550" w:rsidP="00806FDE">
      <w:pPr>
        <w:tabs>
          <w:tab w:val="left" w:pos="3967"/>
        </w:tabs>
        <w:rPr>
          <w:rFonts w:cstheme="minorHAnsi"/>
        </w:rPr>
      </w:pPr>
    </w:p>
    <w:p w14:paraId="46EF839D" w14:textId="6D990702" w:rsidR="00F31550" w:rsidRDefault="00F31550" w:rsidP="00806FDE">
      <w:pPr>
        <w:tabs>
          <w:tab w:val="left" w:pos="3967"/>
        </w:tabs>
        <w:rPr>
          <w:rFonts w:cstheme="minorHAnsi"/>
        </w:rPr>
      </w:pPr>
    </w:p>
    <w:p w14:paraId="22AEC3ED" w14:textId="27CBB208" w:rsidR="00F31550" w:rsidRDefault="00257984" w:rsidP="00806FDE">
      <w:pPr>
        <w:tabs>
          <w:tab w:val="left" w:pos="3967"/>
        </w:tabs>
        <w:rPr>
          <w:rFonts w:cstheme="minorHAnsi"/>
        </w:rPr>
      </w:pPr>
      <w:r>
        <w:rPr>
          <w:noProof/>
        </w:rPr>
        <w:drawing>
          <wp:inline distT="0" distB="0" distL="0" distR="0" wp14:anchorId="4C79A4FD" wp14:editId="3B3BEC09">
            <wp:extent cx="5943600" cy="589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9915"/>
                    </a:xfrm>
                    <a:prstGeom prst="rect">
                      <a:avLst/>
                    </a:prstGeom>
                  </pic:spPr>
                </pic:pic>
              </a:graphicData>
            </a:graphic>
          </wp:inline>
        </w:drawing>
      </w:r>
    </w:p>
    <w:p w14:paraId="63A85BEF" w14:textId="4CDBBD1C" w:rsidR="00F31550" w:rsidRDefault="00F31550" w:rsidP="00806FDE">
      <w:pPr>
        <w:tabs>
          <w:tab w:val="left" w:pos="3967"/>
        </w:tabs>
        <w:rPr>
          <w:rFonts w:cstheme="minorHAnsi"/>
        </w:rPr>
      </w:pPr>
    </w:p>
    <w:p w14:paraId="24F2BA7C" w14:textId="0EE8DC53" w:rsidR="00F31550" w:rsidRDefault="00F31550" w:rsidP="00806FDE">
      <w:pPr>
        <w:tabs>
          <w:tab w:val="left" w:pos="3967"/>
        </w:tabs>
        <w:rPr>
          <w:rFonts w:cstheme="minorHAnsi"/>
        </w:rPr>
      </w:pPr>
    </w:p>
    <w:p w14:paraId="16591540" w14:textId="7290FB75" w:rsidR="00F31550" w:rsidRDefault="00F31550" w:rsidP="00806FDE">
      <w:pPr>
        <w:tabs>
          <w:tab w:val="left" w:pos="3967"/>
        </w:tabs>
        <w:rPr>
          <w:rFonts w:cstheme="minorHAnsi"/>
        </w:rPr>
      </w:pPr>
    </w:p>
    <w:p w14:paraId="3F0BB516" w14:textId="3F2ED0F4" w:rsidR="00F31550" w:rsidRDefault="00F31550" w:rsidP="00806FDE">
      <w:pPr>
        <w:tabs>
          <w:tab w:val="left" w:pos="3967"/>
        </w:tabs>
        <w:rPr>
          <w:rFonts w:cstheme="minorHAnsi"/>
        </w:rPr>
      </w:pPr>
    </w:p>
    <w:p w14:paraId="0212F0D1" w14:textId="4228E4D9" w:rsidR="00F31550" w:rsidRDefault="00F31550" w:rsidP="00806FDE">
      <w:pPr>
        <w:tabs>
          <w:tab w:val="left" w:pos="3967"/>
        </w:tabs>
        <w:rPr>
          <w:rFonts w:cstheme="minorHAnsi"/>
        </w:rPr>
      </w:pPr>
    </w:p>
    <w:p w14:paraId="35E03BD0" w14:textId="76637260" w:rsidR="00F31550" w:rsidRDefault="00F31550" w:rsidP="00806FDE">
      <w:pPr>
        <w:tabs>
          <w:tab w:val="left" w:pos="3967"/>
        </w:tabs>
        <w:rPr>
          <w:rFonts w:cstheme="minorHAnsi"/>
        </w:rPr>
      </w:pPr>
    </w:p>
    <w:p w14:paraId="6027C894" w14:textId="7146D1C5" w:rsidR="00F31550" w:rsidRDefault="00F31550" w:rsidP="00806FDE">
      <w:pPr>
        <w:tabs>
          <w:tab w:val="left" w:pos="3967"/>
        </w:tabs>
        <w:rPr>
          <w:rFonts w:cstheme="minorHAnsi"/>
        </w:rPr>
      </w:pPr>
    </w:p>
    <w:p w14:paraId="44EA6402" w14:textId="6F0B7ADD" w:rsidR="00F31550" w:rsidRDefault="00F31550" w:rsidP="00806FDE">
      <w:pPr>
        <w:tabs>
          <w:tab w:val="left" w:pos="3967"/>
        </w:tabs>
        <w:rPr>
          <w:rFonts w:cstheme="minorHAnsi"/>
        </w:rPr>
      </w:pPr>
    </w:p>
    <w:p w14:paraId="26755DD5" w14:textId="04DAD915" w:rsidR="00F31550" w:rsidRDefault="00F31550" w:rsidP="00806FDE">
      <w:pPr>
        <w:tabs>
          <w:tab w:val="left" w:pos="3967"/>
        </w:tabs>
        <w:rPr>
          <w:rFonts w:cstheme="minorHAnsi"/>
        </w:rPr>
      </w:pPr>
    </w:p>
    <w:p w14:paraId="5AC6BCDD" w14:textId="15485A02" w:rsidR="00257984" w:rsidRDefault="00257984" w:rsidP="00806FDE">
      <w:pPr>
        <w:tabs>
          <w:tab w:val="left" w:pos="3967"/>
        </w:tabs>
        <w:rPr>
          <w:rFonts w:cstheme="minorHAnsi"/>
        </w:rPr>
      </w:pPr>
    </w:p>
    <w:p w14:paraId="13B1AB89" w14:textId="220E7213" w:rsidR="00257984" w:rsidRDefault="00257984" w:rsidP="00806FDE">
      <w:pPr>
        <w:tabs>
          <w:tab w:val="left" w:pos="3967"/>
        </w:tabs>
        <w:rPr>
          <w:rFonts w:cstheme="minorHAnsi"/>
        </w:rPr>
      </w:pPr>
    </w:p>
    <w:p w14:paraId="1F3B0B6F" w14:textId="37327492" w:rsidR="00257984" w:rsidRDefault="00257984" w:rsidP="00806FDE">
      <w:pPr>
        <w:tabs>
          <w:tab w:val="left" w:pos="3967"/>
        </w:tabs>
        <w:rPr>
          <w:rFonts w:cstheme="minorHAnsi"/>
        </w:rPr>
      </w:pPr>
    </w:p>
    <w:p w14:paraId="25AED750" w14:textId="3F86DC79" w:rsidR="00257984" w:rsidRDefault="00257984" w:rsidP="00806FDE">
      <w:pPr>
        <w:tabs>
          <w:tab w:val="left" w:pos="3967"/>
        </w:tabs>
        <w:rPr>
          <w:rFonts w:cstheme="minorHAnsi"/>
        </w:rPr>
      </w:pPr>
    </w:p>
    <w:p w14:paraId="33C4E194" w14:textId="230EB984" w:rsidR="00257984" w:rsidRDefault="00257984" w:rsidP="00806FDE">
      <w:pPr>
        <w:tabs>
          <w:tab w:val="left" w:pos="3967"/>
        </w:tabs>
        <w:rPr>
          <w:rFonts w:cstheme="minorHAnsi"/>
        </w:rPr>
      </w:pPr>
    </w:p>
    <w:p w14:paraId="06EFD320" w14:textId="398321C1" w:rsidR="00257984" w:rsidRDefault="00257984" w:rsidP="00806FDE">
      <w:pPr>
        <w:tabs>
          <w:tab w:val="left" w:pos="3967"/>
        </w:tabs>
        <w:rPr>
          <w:rFonts w:cstheme="minorHAnsi"/>
        </w:rPr>
      </w:pPr>
    </w:p>
    <w:p w14:paraId="76B2CC9D" w14:textId="4460ABA1" w:rsidR="00257984" w:rsidRDefault="00257984" w:rsidP="00806FDE">
      <w:pPr>
        <w:tabs>
          <w:tab w:val="left" w:pos="3967"/>
        </w:tabs>
        <w:rPr>
          <w:rFonts w:cstheme="minorHAnsi"/>
        </w:rPr>
      </w:pPr>
    </w:p>
    <w:p w14:paraId="4BA51E6C" w14:textId="0F143131" w:rsidR="00257984" w:rsidRDefault="00257984" w:rsidP="00806FDE">
      <w:pPr>
        <w:tabs>
          <w:tab w:val="left" w:pos="3967"/>
        </w:tabs>
        <w:rPr>
          <w:rFonts w:cstheme="minorHAnsi"/>
        </w:rPr>
      </w:pPr>
    </w:p>
    <w:p w14:paraId="14AFD4C2" w14:textId="3881D38B" w:rsidR="004D0B95" w:rsidRDefault="004D0B95" w:rsidP="00806FDE">
      <w:pPr>
        <w:tabs>
          <w:tab w:val="left" w:pos="3967"/>
        </w:tabs>
        <w:rPr>
          <w:rFonts w:cstheme="minorHAnsi"/>
        </w:rPr>
      </w:pPr>
    </w:p>
    <w:p w14:paraId="679D56C2" w14:textId="77777777" w:rsidR="004D0B95" w:rsidRDefault="004D0B95" w:rsidP="00806FDE">
      <w:pPr>
        <w:tabs>
          <w:tab w:val="left" w:pos="3967"/>
        </w:tabs>
        <w:rPr>
          <w:rFonts w:cstheme="minorHAnsi"/>
        </w:rPr>
      </w:pPr>
    </w:p>
    <w:p w14:paraId="72889464" w14:textId="77777777" w:rsidR="00257984" w:rsidRDefault="00257984" w:rsidP="00806FDE">
      <w:pPr>
        <w:tabs>
          <w:tab w:val="left" w:pos="3967"/>
        </w:tabs>
        <w:rPr>
          <w:rFonts w:cstheme="minorHAnsi"/>
        </w:rPr>
      </w:pPr>
    </w:p>
    <w:p w14:paraId="256B7831" w14:textId="5A27745C" w:rsidR="00FC3F06" w:rsidRDefault="00175A33" w:rsidP="00806FDE">
      <w:pPr>
        <w:tabs>
          <w:tab w:val="left" w:pos="3967"/>
        </w:tabs>
        <w:rPr>
          <w:rFonts w:asciiTheme="majorHAnsi" w:hAnsiTheme="majorHAnsi" w:cstheme="minorHAnsi"/>
          <w:b/>
          <w:bCs/>
          <w:sz w:val="28"/>
          <w:szCs w:val="28"/>
        </w:rPr>
      </w:pPr>
      <w:r>
        <w:rPr>
          <w:rFonts w:asciiTheme="majorHAnsi" w:hAnsiTheme="majorHAnsi" w:cstheme="minorHAnsi"/>
          <w:b/>
          <w:bCs/>
          <w:sz w:val="28"/>
          <w:szCs w:val="28"/>
        </w:rPr>
        <w:t>Hedge test</w:t>
      </w:r>
    </w:p>
    <w:p w14:paraId="36A7DC2B" w14:textId="357D15D7" w:rsidR="00F31550" w:rsidRDefault="00F31550" w:rsidP="00806FDE">
      <w:pPr>
        <w:tabs>
          <w:tab w:val="left" w:pos="3967"/>
        </w:tabs>
        <w:rPr>
          <w:rFonts w:cstheme="minorHAnsi"/>
        </w:rPr>
      </w:pPr>
      <w:r>
        <w:rPr>
          <w:rFonts w:cstheme="minorHAnsi"/>
        </w:rPr>
        <w:t xml:space="preserve">Running the </w:t>
      </w:r>
      <w:proofErr w:type="gramStart"/>
      <w:r>
        <w:rPr>
          <w:rFonts w:cstheme="minorHAnsi"/>
        </w:rPr>
        <w:t>program</w:t>
      </w:r>
      <w:proofErr w:type="gramEnd"/>
      <w:r>
        <w:rPr>
          <w:rFonts w:cstheme="minorHAnsi"/>
        </w:rPr>
        <w:t xml:space="preserve"> the bunner started making </w:t>
      </w:r>
      <w:proofErr w:type="spellStart"/>
      <w:r>
        <w:rPr>
          <w:rFonts w:cstheme="minorHAnsi"/>
        </w:rPr>
        <w:t>it</w:t>
      </w:r>
      <w:proofErr w:type="spellEnd"/>
      <w:r>
        <w:rPr>
          <w:rFonts w:cstheme="minorHAnsi"/>
        </w:rPr>
        <w:t xml:space="preserve"> way through the level until it got to a hedge. When it got to this point the bunner stopped then started running right look for an opening in the hedge which it did find and </w:t>
      </w:r>
      <w:proofErr w:type="gramStart"/>
      <w:r>
        <w:rPr>
          <w:rFonts w:cstheme="minorHAnsi"/>
        </w:rPr>
        <w:t>continued on</w:t>
      </w:r>
      <w:proofErr w:type="gramEnd"/>
      <w:r>
        <w:rPr>
          <w:rFonts w:cstheme="minorHAnsi"/>
        </w:rPr>
        <w:t xml:space="preserve"> through the level. This is shown below.</w:t>
      </w:r>
    </w:p>
    <w:p w14:paraId="1ABB9AF8" w14:textId="5EF661DD" w:rsidR="00F31550" w:rsidRPr="00F31550" w:rsidRDefault="00F31550" w:rsidP="00806FDE">
      <w:pPr>
        <w:tabs>
          <w:tab w:val="left" w:pos="3967"/>
        </w:tabs>
        <w:rPr>
          <w:rFonts w:cstheme="minorHAnsi"/>
        </w:rPr>
      </w:pPr>
      <w:r>
        <w:rPr>
          <w:noProof/>
        </w:rPr>
        <w:drawing>
          <wp:inline distT="0" distB="0" distL="0" distR="0" wp14:anchorId="2D153F51" wp14:editId="2092FCD3">
            <wp:extent cx="1484380" cy="2582883"/>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3376" cy="2650738"/>
                    </a:xfrm>
                    <a:prstGeom prst="rect">
                      <a:avLst/>
                    </a:prstGeom>
                  </pic:spPr>
                </pic:pic>
              </a:graphicData>
            </a:graphic>
          </wp:inline>
        </w:drawing>
      </w:r>
    </w:p>
    <w:p w14:paraId="5DCFF041" w14:textId="777FDA46" w:rsidR="00AB57C7" w:rsidRDefault="00AB57C7" w:rsidP="001B031E">
      <w:pPr>
        <w:tabs>
          <w:tab w:val="left" w:pos="1103"/>
        </w:tabs>
        <w:rPr>
          <w:rFonts w:cstheme="minorHAnsi"/>
        </w:rPr>
      </w:pPr>
    </w:p>
    <w:p w14:paraId="7EE5A97C" w14:textId="4BA3F634" w:rsidR="00F31550" w:rsidRDefault="00F31550" w:rsidP="001B031E">
      <w:pPr>
        <w:tabs>
          <w:tab w:val="left" w:pos="1103"/>
        </w:tabs>
        <w:rPr>
          <w:rFonts w:cstheme="minorHAnsi"/>
        </w:rPr>
      </w:pPr>
    </w:p>
    <w:p w14:paraId="6C2901FA" w14:textId="7C3DD2E5" w:rsidR="00F31550" w:rsidRDefault="00F31550" w:rsidP="001B031E">
      <w:pPr>
        <w:tabs>
          <w:tab w:val="left" w:pos="1103"/>
        </w:tabs>
        <w:rPr>
          <w:rFonts w:cstheme="minorHAnsi"/>
        </w:rPr>
      </w:pPr>
    </w:p>
    <w:p w14:paraId="6AD09DCA" w14:textId="60423F4C" w:rsidR="00F31550" w:rsidRDefault="00F31550" w:rsidP="001B031E">
      <w:pPr>
        <w:tabs>
          <w:tab w:val="left" w:pos="1103"/>
        </w:tabs>
        <w:rPr>
          <w:rFonts w:cstheme="minorHAnsi"/>
        </w:rPr>
      </w:pPr>
    </w:p>
    <w:p w14:paraId="30F1AA8E" w14:textId="77777777" w:rsidR="00F31550" w:rsidRDefault="00F31550" w:rsidP="001B031E">
      <w:pPr>
        <w:tabs>
          <w:tab w:val="left" w:pos="1103"/>
        </w:tabs>
        <w:rPr>
          <w:rFonts w:cstheme="minorHAnsi"/>
        </w:rPr>
      </w:pPr>
    </w:p>
    <w:p w14:paraId="442A3097" w14:textId="0650EC29" w:rsidR="00285F82" w:rsidRDefault="00175A33" w:rsidP="001B031E">
      <w:pPr>
        <w:tabs>
          <w:tab w:val="left" w:pos="1103"/>
        </w:tabs>
        <w:rPr>
          <w:rFonts w:asciiTheme="majorHAnsi" w:hAnsiTheme="majorHAnsi" w:cstheme="minorHAnsi"/>
          <w:b/>
          <w:bCs/>
          <w:sz w:val="28"/>
          <w:szCs w:val="28"/>
        </w:rPr>
      </w:pPr>
      <w:r>
        <w:rPr>
          <w:rFonts w:asciiTheme="majorHAnsi" w:hAnsiTheme="majorHAnsi" w:cstheme="minorHAnsi"/>
          <w:b/>
          <w:bCs/>
          <w:sz w:val="28"/>
          <w:szCs w:val="28"/>
        </w:rPr>
        <w:t>Stop at water</w:t>
      </w:r>
    </w:p>
    <w:p w14:paraId="1634E8D8" w14:textId="2F92D1F7" w:rsidR="00285F82" w:rsidRDefault="00285F82" w:rsidP="00285F82">
      <w:pPr>
        <w:tabs>
          <w:tab w:val="left" w:pos="1103"/>
        </w:tabs>
        <w:rPr>
          <w:rFonts w:cstheme="minorHAnsi"/>
        </w:rPr>
      </w:pPr>
      <w:r>
        <w:rPr>
          <w:rFonts w:cstheme="minorHAnsi"/>
        </w:rPr>
        <w:t>After the program is run when the bunner got to the water it did remain there until a log passed in front of it as you can see below. After which it hopped on to and made it across the water with no issue.</w:t>
      </w:r>
    </w:p>
    <w:p w14:paraId="6A1D65DE" w14:textId="77777777" w:rsidR="00285F82" w:rsidRPr="00285F82" w:rsidRDefault="00285F82" w:rsidP="001B031E">
      <w:pPr>
        <w:tabs>
          <w:tab w:val="left" w:pos="1103"/>
        </w:tabs>
        <w:rPr>
          <w:rFonts w:cstheme="minorHAnsi"/>
        </w:rPr>
      </w:pPr>
    </w:p>
    <w:p w14:paraId="3F313600" w14:textId="06BDE4ED" w:rsidR="00285F82" w:rsidRDefault="00285F82" w:rsidP="001B031E">
      <w:pPr>
        <w:tabs>
          <w:tab w:val="left" w:pos="1103"/>
        </w:tabs>
        <w:rPr>
          <w:rFonts w:cstheme="minorHAnsi"/>
        </w:rPr>
      </w:pPr>
      <w:r>
        <w:rPr>
          <w:noProof/>
        </w:rPr>
        <w:drawing>
          <wp:inline distT="0" distB="0" distL="0" distR="0" wp14:anchorId="200E2C3D" wp14:editId="294C8465">
            <wp:extent cx="1436914" cy="2439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8369" cy="2475626"/>
                    </a:xfrm>
                    <a:prstGeom prst="rect">
                      <a:avLst/>
                    </a:prstGeom>
                  </pic:spPr>
                </pic:pic>
              </a:graphicData>
            </a:graphic>
          </wp:inline>
        </w:drawing>
      </w:r>
    </w:p>
    <w:p w14:paraId="7C255A51" w14:textId="77777777" w:rsidR="00AB57C7" w:rsidRDefault="00AB57C7" w:rsidP="001B031E">
      <w:pPr>
        <w:tabs>
          <w:tab w:val="left" w:pos="1103"/>
        </w:tabs>
        <w:rPr>
          <w:rFonts w:cstheme="minorHAnsi"/>
        </w:rPr>
      </w:pPr>
    </w:p>
    <w:p w14:paraId="681472B6" w14:textId="1678EF59" w:rsidR="001B031E" w:rsidRDefault="001B031E" w:rsidP="001B031E">
      <w:pPr>
        <w:tabs>
          <w:tab w:val="left" w:pos="1103"/>
        </w:tabs>
        <w:rPr>
          <w:rFonts w:cstheme="minorHAnsi"/>
        </w:rPr>
      </w:pPr>
      <w:r>
        <w:rPr>
          <w:rFonts w:cstheme="minorHAnsi"/>
        </w:rPr>
        <w:tab/>
      </w:r>
    </w:p>
    <w:p w14:paraId="35C9D55A" w14:textId="1B0AB97C" w:rsidR="00986A85" w:rsidRDefault="00986A85" w:rsidP="001B031E">
      <w:pPr>
        <w:tabs>
          <w:tab w:val="left" w:pos="1103"/>
        </w:tabs>
        <w:rPr>
          <w:rFonts w:cstheme="minorHAnsi"/>
        </w:rPr>
      </w:pPr>
    </w:p>
    <w:p w14:paraId="057A9115" w14:textId="5FC48919" w:rsidR="00986A85" w:rsidRDefault="00986A85" w:rsidP="001B031E">
      <w:pPr>
        <w:tabs>
          <w:tab w:val="left" w:pos="1103"/>
        </w:tabs>
        <w:rPr>
          <w:rFonts w:cstheme="minorHAnsi"/>
        </w:rPr>
      </w:pPr>
    </w:p>
    <w:p w14:paraId="11CC7035" w14:textId="6AF958D9" w:rsidR="00E541ED" w:rsidRDefault="00E541ED" w:rsidP="001B031E">
      <w:pPr>
        <w:tabs>
          <w:tab w:val="left" w:pos="1103"/>
        </w:tabs>
        <w:rPr>
          <w:rFonts w:cstheme="minorHAnsi"/>
        </w:rPr>
      </w:pPr>
    </w:p>
    <w:p w14:paraId="7AD2747D" w14:textId="754099C6" w:rsidR="00E541ED" w:rsidRDefault="00E541ED" w:rsidP="001B031E">
      <w:pPr>
        <w:tabs>
          <w:tab w:val="left" w:pos="1103"/>
        </w:tabs>
        <w:rPr>
          <w:rFonts w:cstheme="minorHAnsi"/>
          <w:b/>
          <w:bCs/>
          <w:sz w:val="48"/>
          <w:szCs w:val="48"/>
          <w:u w:val="single"/>
        </w:rPr>
      </w:pPr>
      <w:r>
        <w:rPr>
          <w:rFonts w:cstheme="minorHAnsi"/>
          <w:b/>
          <w:bCs/>
          <w:sz w:val="48"/>
          <w:szCs w:val="48"/>
          <w:u w:val="single"/>
        </w:rPr>
        <w:t xml:space="preserve">Finite state </w:t>
      </w:r>
      <w:r w:rsidR="004D0B95">
        <w:rPr>
          <w:rFonts w:cstheme="minorHAnsi"/>
          <w:b/>
          <w:bCs/>
          <w:sz w:val="48"/>
          <w:szCs w:val="48"/>
          <w:u w:val="single"/>
        </w:rPr>
        <w:t>Diagram</w:t>
      </w:r>
    </w:p>
    <w:p w14:paraId="10B86832" w14:textId="3204FC9C" w:rsidR="00945B99" w:rsidRDefault="00945B99" w:rsidP="001B031E">
      <w:pPr>
        <w:tabs>
          <w:tab w:val="left" w:pos="1103"/>
        </w:tabs>
        <w:rPr>
          <w:rFonts w:cstheme="minorHAnsi"/>
          <w:b/>
          <w:bCs/>
          <w:sz w:val="48"/>
          <w:szCs w:val="48"/>
          <w:u w:val="single"/>
        </w:rPr>
      </w:pPr>
      <w:r>
        <w:rPr>
          <w:noProof/>
        </w:rPr>
        <w:drawing>
          <wp:inline distT="0" distB="0" distL="0" distR="0" wp14:anchorId="7979594C" wp14:editId="6FFB6970">
            <wp:extent cx="5943600" cy="45898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413" cy="4601252"/>
                    </a:xfrm>
                    <a:prstGeom prst="rect">
                      <a:avLst/>
                    </a:prstGeom>
                  </pic:spPr>
                </pic:pic>
              </a:graphicData>
            </a:graphic>
          </wp:inline>
        </w:drawing>
      </w:r>
    </w:p>
    <w:p w14:paraId="60C0E751" w14:textId="77777777" w:rsidR="004D0B95" w:rsidRDefault="004D0B95" w:rsidP="001B031E">
      <w:pPr>
        <w:tabs>
          <w:tab w:val="left" w:pos="1103"/>
        </w:tabs>
        <w:rPr>
          <w:rFonts w:cstheme="minorHAnsi"/>
          <w:b/>
          <w:bCs/>
          <w:sz w:val="48"/>
          <w:szCs w:val="48"/>
          <w:u w:val="single"/>
        </w:rPr>
      </w:pPr>
    </w:p>
    <w:p w14:paraId="68CC8FEB" w14:textId="77777777" w:rsidR="004D0B95" w:rsidRDefault="004D0B95" w:rsidP="001B031E">
      <w:pPr>
        <w:tabs>
          <w:tab w:val="left" w:pos="1103"/>
        </w:tabs>
        <w:rPr>
          <w:rFonts w:cstheme="minorHAnsi"/>
          <w:b/>
          <w:bCs/>
          <w:sz w:val="48"/>
          <w:szCs w:val="48"/>
          <w:u w:val="single"/>
        </w:rPr>
      </w:pPr>
    </w:p>
    <w:p w14:paraId="1FBE8095" w14:textId="77777777" w:rsidR="004D0B95" w:rsidRDefault="004D0B95" w:rsidP="001B031E">
      <w:pPr>
        <w:tabs>
          <w:tab w:val="left" w:pos="1103"/>
        </w:tabs>
        <w:rPr>
          <w:rFonts w:cstheme="minorHAnsi"/>
          <w:b/>
          <w:bCs/>
          <w:sz w:val="48"/>
          <w:szCs w:val="48"/>
          <w:u w:val="single"/>
        </w:rPr>
      </w:pPr>
    </w:p>
    <w:p w14:paraId="3BC90DAB" w14:textId="77777777" w:rsidR="004D0B95" w:rsidRDefault="004D0B95" w:rsidP="001B031E">
      <w:pPr>
        <w:tabs>
          <w:tab w:val="left" w:pos="1103"/>
        </w:tabs>
        <w:rPr>
          <w:rFonts w:cstheme="minorHAnsi"/>
          <w:b/>
          <w:bCs/>
          <w:sz w:val="48"/>
          <w:szCs w:val="48"/>
          <w:u w:val="single"/>
        </w:rPr>
      </w:pPr>
    </w:p>
    <w:p w14:paraId="420B883A" w14:textId="77777777" w:rsidR="004D0B95" w:rsidRDefault="004D0B95" w:rsidP="001B031E">
      <w:pPr>
        <w:tabs>
          <w:tab w:val="left" w:pos="1103"/>
        </w:tabs>
        <w:rPr>
          <w:rFonts w:cstheme="minorHAnsi"/>
          <w:b/>
          <w:bCs/>
          <w:sz w:val="48"/>
          <w:szCs w:val="48"/>
          <w:u w:val="single"/>
        </w:rPr>
      </w:pPr>
    </w:p>
    <w:p w14:paraId="7B1724C3" w14:textId="77777777" w:rsidR="004D0B95" w:rsidRDefault="004D0B95" w:rsidP="001B031E">
      <w:pPr>
        <w:tabs>
          <w:tab w:val="left" w:pos="1103"/>
        </w:tabs>
        <w:rPr>
          <w:rFonts w:cstheme="minorHAnsi"/>
          <w:b/>
          <w:bCs/>
          <w:sz w:val="48"/>
          <w:szCs w:val="48"/>
          <w:u w:val="single"/>
        </w:rPr>
      </w:pPr>
    </w:p>
    <w:p w14:paraId="52DFC4A9" w14:textId="77777777" w:rsidR="004D0B95" w:rsidRDefault="004D0B95" w:rsidP="001B031E">
      <w:pPr>
        <w:tabs>
          <w:tab w:val="left" w:pos="1103"/>
        </w:tabs>
        <w:rPr>
          <w:rFonts w:cstheme="minorHAnsi"/>
          <w:b/>
          <w:bCs/>
          <w:sz w:val="48"/>
          <w:szCs w:val="48"/>
          <w:u w:val="single"/>
        </w:rPr>
      </w:pPr>
    </w:p>
    <w:p w14:paraId="22607F7B" w14:textId="77777777" w:rsidR="004D0B95" w:rsidRDefault="004D0B95" w:rsidP="001B031E">
      <w:pPr>
        <w:tabs>
          <w:tab w:val="left" w:pos="1103"/>
        </w:tabs>
        <w:rPr>
          <w:rFonts w:cstheme="minorHAnsi"/>
          <w:b/>
          <w:bCs/>
          <w:sz w:val="48"/>
          <w:szCs w:val="48"/>
          <w:u w:val="single"/>
        </w:rPr>
      </w:pPr>
    </w:p>
    <w:p w14:paraId="1572D3D7" w14:textId="77777777" w:rsidR="004D0B95" w:rsidRDefault="004D0B95" w:rsidP="001B031E">
      <w:pPr>
        <w:tabs>
          <w:tab w:val="left" w:pos="1103"/>
        </w:tabs>
        <w:rPr>
          <w:rFonts w:cstheme="minorHAnsi"/>
          <w:b/>
          <w:bCs/>
          <w:sz w:val="48"/>
          <w:szCs w:val="48"/>
          <w:u w:val="single"/>
        </w:rPr>
      </w:pPr>
    </w:p>
    <w:p w14:paraId="2F67AE40" w14:textId="77777777" w:rsidR="004D0B95" w:rsidRDefault="004D0B95" w:rsidP="001B031E">
      <w:pPr>
        <w:tabs>
          <w:tab w:val="left" w:pos="1103"/>
        </w:tabs>
        <w:rPr>
          <w:rFonts w:cstheme="minorHAnsi"/>
          <w:b/>
          <w:bCs/>
          <w:sz w:val="48"/>
          <w:szCs w:val="48"/>
          <w:u w:val="single"/>
        </w:rPr>
      </w:pPr>
    </w:p>
    <w:p w14:paraId="5B2602AF" w14:textId="77777777" w:rsidR="004D0B95" w:rsidRDefault="004D0B95" w:rsidP="001B031E">
      <w:pPr>
        <w:tabs>
          <w:tab w:val="left" w:pos="1103"/>
        </w:tabs>
        <w:rPr>
          <w:rFonts w:cstheme="minorHAnsi"/>
          <w:b/>
          <w:bCs/>
          <w:sz w:val="48"/>
          <w:szCs w:val="48"/>
          <w:u w:val="single"/>
        </w:rPr>
      </w:pPr>
    </w:p>
    <w:p w14:paraId="6543D83A" w14:textId="77777777" w:rsidR="004D0B95" w:rsidRDefault="004D0B95" w:rsidP="001B031E">
      <w:pPr>
        <w:tabs>
          <w:tab w:val="left" w:pos="1103"/>
        </w:tabs>
        <w:rPr>
          <w:rFonts w:cstheme="minorHAnsi"/>
          <w:b/>
          <w:bCs/>
          <w:sz w:val="48"/>
          <w:szCs w:val="48"/>
          <w:u w:val="single"/>
        </w:rPr>
      </w:pPr>
    </w:p>
    <w:p w14:paraId="045BB8E1" w14:textId="5C41D98D" w:rsidR="00945B99" w:rsidRDefault="00A52ED1" w:rsidP="001B031E">
      <w:pPr>
        <w:tabs>
          <w:tab w:val="left" w:pos="1103"/>
        </w:tabs>
        <w:rPr>
          <w:rFonts w:cstheme="minorHAnsi"/>
          <w:b/>
          <w:bCs/>
          <w:sz w:val="48"/>
          <w:szCs w:val="48"/>
          <w:u w:val="single"/>
        </w:rPr>
      </w:pPr>
      <w:r>
        <w:rPr>
          <w:rFonts w:cstheme="minorHAnsi"/>
          <w:b/>
          <w:bCs/>
          <w:sz w:val="48"/>
          <w:szCs w:val="48"/>
          <w:u w:val="single"/>
        </w:rPr>
        <w:t xml:space="preserve">Code </w:t>
      </w:r>
    </w:p>
    <w:p w14:paraId="03715F50" w14:textId="0DC547C0" w:rsidR="00945B99" w:rsidRDefault="00945B99" w:rsidP="001B031E">
      <w:pPr>
        <w:tabs>
          <w:tab w:val="left" w:pos="1103"/>
        </w:tabs>
        <w:rPr>
          <w:rFonts w:cstheme="minorHAnsi"/>
          <w:b/>
          <w:bCs/>
          <w:sz w:val="48"/>
          <w:szCs w:val="48"/>
          <w:u w:val="single"/>
        </w:rPr>
      </w:pPr>
    </w:p>
    <w:p w14:paraId="4BD9BA02"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def update(self):</w:t>
      </w:r>
    </w:p>
    <w:p w14:paraId="7AC1CCDE"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 Check each control direction</w:t>
      </w:r>
    </w:p>
    <w:p w14:paraId="77DD614C" w14:textId="77777777" w:rsidR="006C7DF2" w:rsidRPr="006C7DF2" w:rsidRDefault="006C7DF2" w:rsidP="006C7DF2">
      <w:pPr>
        <w:tabs>
          <w:tab w:val="left" w:pos="1103"/>
        </w:tabs>
        <w:rPr>
          <w:rFonts w:cstheme="minorHAnsi"/>
          <w:sz w:val="36"/>
          <w:szCs w:val="36"/>
          <w:u w:val="single"/>
        </w:rPr>
      </w:pPr>
    </w:p>
    <w:p w14:paraId="02EA9C2C"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activeY</w:t>
      </w:r>
      <w:proofErr w:type="spellEnd"/>
      <w:r w:rsidRPr="006C7DF2">
        <w:rPr>
          <w:rFonts w:cstheme="minorHAnsi"/>
          <w:sz w:val="36"/>
          <w:szCs w:val="36"/>
          <w:u w:val="single"/>
        </w:rPr>
        <w:t xml:space="preserve"> = None</w:t>
      </w:r>
    </w:p>
    <w:p w14:paraId="7D75E553"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lastY</w:t>
      </w:r>
      <w:proofErr w:type="spellEnd"/>
      <w:r w:rsidRPr="006C7DF2">
        <w:rPr>
          <w:rFonts w:cstheme="minorHAnsi"/>
          <w:sz w:val="36"/>
          <w:szCs w:val="36"/>
          <w:u w:val="single"/>
        </w:rPr>
        <w:t xml:space="preserve"> = None</w:t>
      </w:r>
    </w:p>
    <w:p w14:paraId="2EEB9AD7"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1F9FF410"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active_found</w:t>
      </w:r>
      <w:proofErr w:type="spellEnd"/>
      <w:r w:rsidRPr="006C7DF2">
        <w:rPr>
          <w:rFonts w:cstheme="minorHAnsi"/>
          <w:sz w:val="36"/>
          <w:szCs w:val="36"/>
          <w:u w:val="single"/>
        </w:rPr>
        <w:t xml:space="preserve"> = False</w:t>
      </w:r>
    </w:p>
    <w:p w14:paraId="5662C800"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active_row</w:t>
      </w:r>
      <w:proofErr w:type="spellEnd"/>
      <w:r w:rsidRPr="006C7DF2">
        <w:rPr>
          <w:rFonts w:cstheme="minorHAnsi"/>
          <w:sz w:val="36"/>
          <w:szCs w:val="36"/>
          <w:u w:val="single"/>
        </w:rPr>
        <w:t xml:space="preserve"> = None</w:t>
      </w:r>
    </w:p>
    <w:p w14:paraId="269F9F10"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54A5F457"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next_row</w:t>
      </w:r>
      <w:proofErr w:type="spellEnd"/>
      <w:r w:rsidRPr="006C7DF2">
        <w:rPr>
          <w:rFonts w:cstheme="minorHAnsi"/>
          <w:sz w:val="36"/>
          <w:szCs w:val="36"/>
          <w:u w:val="single"/>
        </w:rPr>
        <w:t xml:space="preserve"> = None</w:t>
      </w:r>
    </w:p>
    <w:p w14:paraId="7D9B8B0A"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jumpPath</w:t>
      </w:r>
      <w:proofErr w:type="spellEnd"/>
      <w:r w:rsidRPr="006C7DF2">
        <w:rPr>
          <w:rFonts w:cstheme="minorHAnsi"/>
          <w:sz w:val="36"/>
          <w:szCs w:val="36"/>
          <w:u w:val="single"/>
        </w:rPr>
        <w:t xml:space="preserve"> = 0</w:t>
      </w:r>
    </w:p>
    <w:p w14:paraId="5331EBE1"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3D32EA49" w14:textId="77777777" w:rsidR="006C7DF2" w:rsidRPr="006C7DF2" w:rsidRDefault="006C7DF2" w:rsidP="006C7DF2">
      <w:pPr>
        <w:tabs>
          <w:tab w:val="left" w:pos="1103"/>
        </w:tabs>
        <w:rPr>
          <w:rFonts w:cstheme="minorHAnsi"/>
          <w:sz w:val="36"/>
          <w:szCs w:val="36"/>
          <w:u w:val="single"/>
        </w:rPr>
      </w:pPr>
    </w:p>
    <w:p w14:paraId="6552BA4D"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for row in </w:t>
      </w:r>
      <w:proofErr w:type="spellStart"/>
      <w:proofErr w:type="gramStart"/>
      <w:r w:rsidRPr="006C7DF2">
        <w:rPr>
          <w:rFonts w:cstheme="minorHAnsi"/>
          <w:sz w:val="36"/>
          <w:szCs w:val="36"/>
          <w:u w:val="single"/>
        </w:rPr>
        <w:t>game.rows</w:t>
      </w:r>
      <w:proofErr w:type="spellEnd"/>
      <w:proofErr w:type="gramEnd"/>
      <w:r w:rsidRPr="006C7DF2">
        <w:rPr>
          <w:rFonts w:cstheme="minorHAnsi"/>
          <w:sz w:val="36"/>
          <w:szCs w:val="36"/>
          <w:u w:val="single"/>
        </w:rPr>
        <w:t>:</w:t>
      </w:r>
    </w:p>
    <w:p w14:paraId="31C1F643"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spellStart"/>
      <w:r w:rsidRPr="006C7DF2">
        <w:rPr>
          <w:rFonts w:cstheme="minorHAnsi"/>
          <w:sz w:val="36"/>
          <w:szCs w:val="36"/>
          <w:u w:val="single"/>
        </w:rPr>
        <w:t>active_found</w:t>
      </w:r>
      <w:proofErr w:type="spellEnd"/>
      <w:r w:rsidRPr="006C7DF2">
        <w:rPr>
          <w:rFonts w:cstheme="minorHAnsi"/>
          <w:sz w:val="36"/>
          <w:szCs w:val="36"/>
          <w:u w:val="single"/>
        </w:rPr>
        <w:t>:</w:t>
      </w:r>
    </w:p>
    <w:p w14:paraId="79113D75"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next_row</w:t>
      </w:r>
      <w:proofErr w:type="spellEnd"/>
      <w:r w:rsidRPr="006C7DF2">
        <w:rPr>
          <w:rFonts w:cstheme="minorHAnsi"/>
          <w:sz w:val="36"/>
          <w:szCs w:val="36"/>
          <w:u w:val="single"/>
        </w:rPr>
        <w:t xml:space="preserve"> = row</w:t>
      </w:r>
    </w:p>
    <w:p w14:paraId="256F9888"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break</w:t>
      </w:r>
    </w:p>
    <w:p w14:paraId="453B69F4"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135C9999"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lastRenderedPageBreak/>
        <w:t xml:space="preserve">             if </w:t>
      </w:r>
      <w:proofErr w:type="spellStart"/>
      <w:proofErr w:type="gramStart"/>
      <w:r w:rsidRPr="006C7DF2">
        <w:rPr>
          <w:rFonts w:cstheme="minorHAnsi"/>
          <w:sz w:val="36"/>
          <w:szCs w:val="36"/>
          <w:u w:val="single"/>
        </w:rPr>
        <w:t>row.y</w:t>
      </w:r>
      <w:proofErr w:type="spellEnd"/>
      <w:proofErr w:type="gramEnd"/>
      <w:r w:rsidRPr="006C7DF2">
        <w:rPr>
          <w:rFonts w:cstheme="minorHAnsi"/>
          <w:sz w:val="36"/>
          <w:szCs w:val="36"/>
          <w:u w:val="single"/>
        </w:rPr>
        <w:t>==</w:t>
      </w:r>
      <w:proofErr w:type="spellStart"/>
      <w:r w:rsidRPr="006C7DF2">
        <w:rPr>
          <w:rFonts w:cstheme="minorHAnsi"/>
          <w:sz w:val="36"/>
          <w:szCs w:val="36"/>
          <w:u w:val="single"/>
        </w:rPr>
        <w:t>self.y</w:t>
      </w:r>
      <w:proofErr w:type="spellEnd"/>
      <w:r w:rsidRPr="006C7DF2">
        <w:rPr>
          <w:rFonts w:cstheme="minorHAnsi"/>
          <w:sz w:val="36"/>
          <w:szCs w:val="36"/>
          <w:u w:val="single"/>
        </w:rPr>
        <w:t>:</w:t>
      </w:r>
    </w:p>
    <w:p w14:paraId="627D41E5"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active_row</w:t>
      </w:r>
      <w:proofErr w:type="spellEnd"/>
      <w:r w:rsidRPr="006C7DF2">
        <w:rPr>
          <w:rFonts w:cstheme="minorHAnsi"/>
          <w:sz w:val="36"/>
          <w:szCs w:val="36"/>
          <w:u w:val="single"/>
        </w:rPr>
        <w:t xml:space="preserve"> = row</w:t>
      </w:r>
    </w:p>
    <w:p w14:paraId="7A55DAAF"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active_found</w:t>
      </w:r>
      <w:proofErr w:type="spellEnd"/>
      <w:r w:rsidRPr="006C7DF2">
        <w:rPr>
          <w:rFonts w:cstheme="minorHAnsi"/>
          <w:sz w:val="36"/>
          <w:szCs w:val="36"/>
          <w:u w:val="single"/>
        </w:rPr>
        <w:t xml:space="preserve"> = True</w:t>
      </w:r>
    </w:p>
    <w:p w14:paraId="4AB36C60"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#code to check if bunner is dead and if </w:t>
      </w:r>
      <w:proofErr w:type="gramStart"/>
      <w:r w:rsidRPr="006C7DF2">
        <w:rPr>
          <w:rFonts w:cstheme="minorHAnsi"/>
          <w:sz w:val="36"/>
          <w:szCs w:val="36"/>
          <w:u w:val="single"/>
        </w:rPr>
        <w:t>so</w:t>
      </w:r>
      <w:proofErr w:type="gramEnd"/>
      <w:r w:rsidRPr="006C7DF2">
        <w:rPr>
          <w:rFonts w:cstheme="minorHAnsi"/>
          <w:sz w:val="36"/>
          <w:szCs w:val="36"/>
          <w:u w:val="single"/>
        </w:rPr>
        <w:t xml:space="preserve"> advance to next state</w:t>
      </w:r>
    </w:p>
    <w:p w14:paraId="60518201"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spellStart"/>
      <w:r w:rsidRPr="006C7DF2">
        <w:rPr>
          <w:rFonts w:cstheme="minorHAnsi"/>
          <w:sz w:val="36"/>
          <w:szCs w:val="36"/>
          <w:u w:val="single"/>
        </w:rPr>
        <w:t>next_row</w:t>
      </w:r>
      <w:proofErr w:type="spellEnd"/>
      <w:r w:rsidRPr="006C7DF2">
        <w:rPr>
          <w:rFonts w:cstheme="minorHAnsi"/>
          <w:sz w:val="36"/>
          <w:szCs w:val="36"/>
          <w:u w:val="single"/>
        </w:rPr>
        <w:t>:</w:t>
      </w:r>
    </w:p>
    <w:p w14:paraId="31F5461E"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NextState</w:t>
      </w:r>
      <w:proofErr w:type="spellEnd"/>
      <w:r w:rsidRPr="006C7DF2">
        <w:rPr>
          <w:rFonts w:cstheme="minorHAnsi"/>
          <w:sz w:val="36"/>
          <w:szCs w:val="36"/>
          <w:u w:val="single"/>
        </w:rPr>
        <w:t xml:space="preserve"> = </w:t>
      </w:r>
      <w:proofErr w:type="spellStart"/>
      <w:r w:rsidRPr="006C7DF2">
        <w:rPr>
          <w:rFonts w:cstheme="minorHAnsi"/>
          <w:sz w:val="36"/>
          <w:szCs w:val="36"/>
          <w:u w:val="single"/>
        </w:rPr>
        <w:t>next_</w:t>
      </w:r>
      <w:proofErr w:type="gramStart"/>
      <w:r w:rsidRPr="006C7DF2">
        <w:rPr>
          <w:rFonts w:cstheme="minorHAnsi"/>
          <w:sz w:val="36"/>
          <w:szCs w:val="36"/>
          <w:u w:val="single"/>
        </w:rPr>
        <w:t>row.check</w:t>
      </w:r>
      <w:proofErr w:type="gramEnd"/>
      <w:r w:rsidRPr="006C7DF2">
        <w:rPr>
          <w:rFonts w:cstheme="minorHAnsi"/>
          <w:sz w:val="36"/>
          <w:szCs w:val="36"/>
          <w:u w:val="single"/>
        </w:rPr>
        <w:t>_collision</w:t>
      </w:r>
      <w:proofErr w:type="spellEnd"/>
      <w:r w:rsidRPr="006C7DF2">
        <w:rPr>
          <w:rFonts w:cstheme="minorHAnsi"/>
          <w:sz w:val="36"/>
          <w:szCs w:val="36"/>
          <w:u w:val="single"/>
        </w:rPr>
        <w:t>(</w:t>
      </w:r>
      <w:proofErr w:type="spellStart"/>
      <w:r w:rsidRPr="006C7DF2">
        <w:rPr>
          <w:rFonts w:cstheme="minorHAnsi"/>
          <w:sz w:val="36"/>
          <w:szCs w:val="36"/>
          <w:u w:val="single"/>
        </w:rPr>
        <w:t>self.x</w:t>
      </w:r>
      <w:proofErr w:type="spellEnd"/>
      <w:r w:rsidRPr="006C7DF2">
        <w:rPr>
          <w:rFonts w:cstheme="minorHAnsi"/>
          <w:sz w:val="36"/>
          <w:szCs w:val="36"/>
          <w:u w:val="single"/>
        </w:rPr>
        <w:t>)</w:t>
      </w:r>
    </w:p>
    <w:p w14:paraId="298FBA00"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PlayerNextState</w:t>
      </w:r>
      <w:proofErr w:type="spellEnd"/>
      <w:r w:rsidRPr="006C7DF2">
        <w:rPr>
          <w:rFonts w:cstheme="minorHAnsi"/>
          <w:sz w:val="36"/>
          <w:szCs w:val="36"/>
          <w:u w:val="single"/>
        </w:rPr>
        <w:t xml:space="preserve"> = </w:t>
      </w:r>
      <w:proofErr w:type="gramStart"/>
      <w:r w:rsidRPr="006C7DF2">
        <w:rPr>
          <w:rFonts w:cstheme="minorHAnsi"/>
          <w:sz w:val="36"/>
          <w:szCs w:val="36"/>
          <w:u w:val="single"/>
        </w:rPr>
        <w:t>str(</w:t>
      </w:r>
      <w:proofErr w:type="spellStart"/>
      <w:proofErr w:type="gramEnd"/>
      <w:r w:rsidRPr="006C7DF2">
        <w:rPr>
          <w:rFonts w:cstheme="minorHAnsi"/>
          <w:sz w:val="36"/>
          <w:szCs w:val="36"/>
          <w:u w:val="single"/>
        </w:rPr>
        <w:t>NextState</w:t>
      </w:r>
      <w:proofErr w:type="spellEnd"/>
      <w:r w:rsidRPr="006C7DF2">
        <w:rPr>
          <w:rFonts w:cstheme="minorHAnsi"/>
          <w:sz w:val="36"/>
          <w:szCs w:val="36"/>
          <w:u w:val="single"/>
        </w:rPr>
        <w:t>)</w:t>
      </w:r>
    </w:p>
    <w:p w14:paraId="09DF6852"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5AB1CEDB"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gramStart"/>
      <w:r w:rsidRPr="006C7DF2">
        <w:rPr>
          <w:rFonts w:cstheme="minorHAnsi"/>
          <w:sz w:val="36"/>
          <w:szCs w:val="36"/>
          <w:u w:val="single"/>
        </w:rPr>
        <w:t>str(</w:t>
      </w:r>
      <w:proofErr w:type="spellStart"/>
      <w:proofErr w:type="gramEnd"/>
      <w:r w:rsidRPr="006C7DF2">
        <w:rPr>
          <w:rFonts w:cstheme="minorHAnsi"/>
          <w:sz w:val="36"/>
          <w:szCs w:val="36"/>
          <w:u w:val="single"/>
        </w:rPr>
        <w:t>NextState</w:t>
      </w:r>
      <w:proofErr w:type="spellEnd"/>
      <w:r w:rsidRPr="006C7DF2">
        <w:rPr>
          <w:rFonts w:cstheme="minorHAnsi"/>
          <w:sz w:val="36"/>
          <w:szCs w:val="36"/>
          <w:u w:val="single"/>
        </w:rPr>
        <w:t>) == "SPLAT":</w:t>
      </w:r>
    </w:p>
    <w:p w14:paraId="725982D2"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gramStart"/>
      <w:r w:rsidRPr="006C7DF2">
        <w:rPr>
          <w:rFonts w:cstheme="minorHAnsi"/>
          <w:sz w:val="36"/>
          <w:szCs w:val="36"/>
          <w:u w:val="single"/>
        </w:rPr>
        <w:t>print(</w:t>
      </w:r>
      <w:proofErr w:type="spellStart"/>
      <w:proofErr w:type="gramEnd"/>
      <w:r w:rsidRPr="006C7DF2">
        <w:rPr>
          <w:rFonts w:cstheme="minorHAnsi"/>
          <w:sz w:val="36"/>
          <w:szCs w:val="36"/>
          <w:u w:val="single"/>
        </w:rPr>
        <w:t>NextState</w:t>
      </w:r>
      <w:proofErr w:type="spellEnd"/>
      <w:r w:rsidRPr="006C7DF2">
        <w:rPr>
          <w:rFonts w:cstheme="minorHAnsi"/>
          <w:sz w:val="36"/>
          <w:szCs w:val="36"/>
          <w:u w:val="single"/>
        </w:rPr>
        <w:t>)</w:t>
      </w:r>
    </w:p>
    <w:p w14:paraId="6EFC9544"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6AF74FF4"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#tells the user that bunner is alive however this prints multiple times           </w:t>
      </w:r>
    </w:p>
    <w:p w14:paraId="2CC34664"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gramStart"/>
      <w:r w:rsidRPr="006C7DF2">
        <w:rPr>
          <w:rFonts w:cstheme="minorHAnsi"/>
          <w:sz w:val="36"/>
          <w:szCs w:val="36"/>
          <w:u w:val="single"/>
        </w:rPr>
        <w:t>if(</w:t>
      </w:r>
      <w:proofErr w:type="spellStart"/>
      <w:proofErr w:type="gramEnd"/>
      <w:r w:rsidRPr="006C7DF2">
        <w:rPr>
          <w:rFonts w:cstheme="minorHAnsi"/>
          <w:sz w:val="36"/>
          <w:szCs w:val="36"/>
          <w:u w:val="single"/>
        </w:rPr>
        <w:t>PlayerNextState.find</w:t>
      </w:r>
      <w:proofErr w:type="spellEnd"/>
      <w:r w:rsidRPr="006C7DF2">
        <w:rPr>
          <w:rFonts w:cstheme="minorHAnsi"/>
          <w:sz w:val="36"/>
          <w:szCs w:val="36"/>
          <w:u w:val="single"/>
        </w:rPr>
        <w:t>("ALIVE") == -1):</w:t>
      </w:r>
    </w:p>
    <w:p w14:paraId="5A7042D1"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gramStart"/>
      <w:r w:rsidRPr="006C7DF2">
        <w:rPr>
          <w:rFonts w:cstheme="minorHAnsi"/>
          <w:sz w:val="36"/>
          <w:szCs w:val="36"/>
          <w:u w:val="single"/>
        </w:rPr>
        <w:t>print(</w:t>
      </w:r>
      <w:proofErr w:type="gramEnd"/>
      <w:r w:rsidRPr="006C7DF2">
        <w:rPr>
          <w:rFonts w:cstheme="minorHAnsi"/>
          <w:sz w:val="36"/>
          <w:szCs w:val="36"/>
          <w:u w:val="single"/>
        </w:rPr>
        <w:t>"Bunny alive")</w:t>
      </w:r>
    </w:p>
    <w:p w14:paraId="1FC039A0" w14:textId="77777777" w:rsidR="006C7DF2" w:rsidRPr="006C7DF2" w:rsidRDefault="006C7DF2" w:rsidP="006C7DF2">
      <w:pPr>
        <w:tabs>
          <w:tab w:val="left" w:pos="1103"/>
        </w:tabs>
        <w:rPr>
          <w:rFonts w:cstheme="minorHAnsi"/>
          <w:sz w:val="36"/>
          <w:szCs w:val="36"/>
          <w:u w:val="single"/>
        </w:rPr>
      </w:pPr>
    </w:p>
    <w:p w14:paraId="2C6F5F9B"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else:</w:t>
      </w:r>
    </w:p>
    <w:p w14:paraId="47B384CA"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rowType</w:t>
      </w:r>
      <w:proofErr w:type="spellEnd"/>
      <w:r w:rsidRPr="006C7DF2">
        <w:rPr>
          <w:rFonts w:cstheme="minorHAnsi"/>
          <w:sz w:val="36"/>
          <w:szCs w:val="36"/>
          <w:u w:val="single"/>
        </w:rPr>
        <w:t xml:space="preserve"> = type(</w:t>
      </w:r>
      <w:proofErr w:type="spellStart"/>
      <w:r w:rsidRPr="006C7DF2">
        <w:rPr>
          <w:rFonts w:cstheme="minorHAnsi"/>
          <w:sz w:val="36"/>
          <w:szCs w:val="36"/>
          <w:u w:val="single"/>
        </w:rPr>
        <w:t>next_row</w:t>
      </w:r>
      <w:proofErr w:type="spellEnd"/>
      <w:proofErr w:type="gramStart"/>
      <w:r w:rsidRPr="006C7DF2">
        <w:rPr>
          <w:rFonts w:cstheme="minorHAnsi"/>
          <w:sz w:val="36"/>
          <w:szCs w:val="36"/>
          <w:u w:val="single"/>
        </w:rPr>
        <w:t>)._</w:t>
      </w:r>
      <w:proofErr w:type="gramEnd"/>
      <w:r w:rsidRPr="006C7DF2">
        <w:rPr>
          <w:rFonts w:cstheme="minorHAnsi"/>
          <w:sz w:val="36"/>
          <w:szCs w:val="36"/>
          <w:u w:val="single"/>
        </w:rPr>
        <w:t>_name__</w:t>
      </w:r>
    </w:p>
    <w:p w14:paraId="4CFA1E29" w14:textId="77777777" w:rsidR="006C7DF2" w:rsidRPr="006C7DF2" w:rsidRDefault="006C7DF2" w:rsidP="006C7DF2">
      <w:pPr>
        <w:tabs>
          <w:tab w:val="left" w:pos="1103"/>
        </w:tabs>
        <w:rPr>
          <w:rFonts w:cstheme="minorHAnsi"/>
          <w:sz w:val="36"/>
          <w:szCs w:val="36"/>
          <w:u w:val="single"/>
        </w:rPr>
      </w:pPr>
    </w:p>
    <w:p w14:paraId="3263F080"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proofErr w:type="gramStart"/>
      <w:r w:rsidRPr="006C7DF2">
        <w:rPr>
          <w:rFonts w:cstheme="minorHAnsi"/>
          <w:sz w:val="36"/>
          <w:szCs w:val="36"/>
          <w:u w:val="single"/>
        </w:rPr>
        <w:t>self.input</w:t>
      </w:r>
      <w:proofErr w:type="gramEnd"/>
      <w:r w:rsidRPr="006C7DF2">
        <w:rPr>
          <w:rFonts w:cstheme="minorHAnsi"/>
          <w:sz w:val="36"/>
          <w:szCs w:val="36"/>
          <w:u w:val="single"/>
        </w:rPr>
        <w:t>_queue.append</w:t>
      </w:r>
      <w:proofErr w:type="spellEnd"/>
      <w:r w:rsidRPr="006C7DF2">
        <w:rPr>
          <w:rFonts w:cstheme="minorHAnsi"/>
          <w:sz w:val="36"/>
          <w:szCs w:val="36"/>
          <w:u w:val="single"/>
        </w:rPr>
        <w:t>(0)</w:t>
      </w:r>
    </w:p>
    <w:p w14:paraId="3F0E1DAA"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lastY</w:t>
      </w:r>
      <w:proofErr w:type="spellEnd"/>
      <w:r w:rsidRPr="006C7DF2">
        <w:rPr>
          <w:rFonts w:cstheme="minorHAnsi"/>
          <w:sz w:val="36"/>
          <w:szCs w:val="36"/>
          <w:u w:val="single"/>
        </w:rPr>
        <w:t xml:space="preserve"> = </w:t>
      </w:r>
      <w:proofErr w:type="spellStart"/>
      <w:r w:rsidRPr="006C7DF2">
        <w:rPr>
          <w:rFonts w:cstheme="minorHAnsi"/>
          <w:sz w:val="36"/>
          <w:szCs w:val="36"/>
          <w:u w:val="single"/>
        </w:rPr>
        <w:t>activeY</w:t>
      </w:r>
      <w:proofErr w:type="spellEnd"/>
    </w:p>
    <w:p w14:paraId="1B94E152"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activeY</w:t>
      </w:r>
      <w:proofErr w:type="spellEnd"/>
      <w:r w:rsidRPr="006C7DF2">
        <w:rPr>
          <w:rFonts w:cstheme="minorHAnsi"/>
          <w:sz w:val="36"/>
          <w:szCs w:val="36"/>
          <w:u w:val="single"/>
        </w:rPr>
        <w:t xml:space="preserve"> = </w:t>
      </w:r>
      <w:proofErr w:type="spellStart"/>
      <w:proofErr w:type="gramStart"/>
      <w:r w:rsidRPr="006C7DF2">
        <w:rPr>
          <w:rFonts w:cstheme="minorHAnsi"/>
          <w:sz w:val="36"/>
          <w:szCs w:val="36"/>
          <w:u w:val="single"/>
        </w:rPr>
        <w:t>self.y</w:t>
      </w:r>
      <w:proofErr w:type="spellEnd"/>
      <w:proofErr w:type="gramEnd"/>
    </w:p>
    <w:p w14:paraId="3994C31B"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spellStart"/>
      <w:r w:rsidRPr="006C7DF2">
        <w:rPr>
          <w:rFonts w:cstheme="minorHAnsi"/>
          <w:sz w:val="36"/>
          <w:szCs w:val="36"/>
          <w:u w:val="single"/>
        </w:rPr>
        <w:t>rowType</w:t>
      </w:r>
      <w:proofErr w:type="spellEnd"/>
      <w:r w:rsidRPr="006C7DF2">
        <w:rPr>
          <w:rFonts w:cstheme="minorHAnsi"/>
          <w:sz w:val="36"/>
          <w:szCs w:val="36"/>
          <w:u w:val="single"/>
        </w:rPr>
        <w:t xml:space="preserve"> == "Grass":</w:t>
      </w:r>
    </w:p>
    <w:p w14:paraId="1B0DC51E"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for child in </w:t>
      </w:r>
      <w:proofErr w:type="spellStart"/>
      <w:r w:rsidRPr="006C7DF2">
        <w:rPr>
          <w:rFonts w:cstheme="minorHAnsi"/>
          <w:sz w:val="36"/>
          <w:szCs w:val="36"/>
          <w:u w:val="single"/>
        </w:rPr>
        <w:t>next_</w:t>
      </w:r>
      <w:proofErr w:type="gramStart"/>
      <w:r w:rsidRPr="006C7DF2">
        <w:rPr>
          <w:rFonts w:cstheme="minorHAnsi"/>
          <w:sz w:val="36"/>
          <w:szCs w:val="36"/>
          <w:u w:val="single"/>
        </w:rPr>
        <w:t>row.children</w:t>
      </w:r>
      <w:proofErr w:type="spellEnd"/>
      <w:proofErr w:type="gramEnd"/>
      <w:r w:rsidRPr="006C7DF2">
        <w:rPr>
          <w:rFonts w:cstheme="minorHAnsi"/>
          <w:sz w:val="36"/>
          <w:szCs w:val="36"/>
          <w:u w:val="single"/>
        </w:rPr>
        <w:t>:</w:t>
      </w:r>
    </w:p>
    <w:p w14:paraId="7A4FCF5C"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spellStart"/>
      <w:r w:rsidRPr="006C7DF2">
        <w:rPr>
          <w:rFonts w:cstheme="minorHAnsi"/>
          <w:sz w:val="36"/>
          <w:szCs w:val="36"/>
          <w:u w:val="single"/>
        </w:rPr>
        <w:t>next_</w:t>
      </w:r>
      <w:proofErr w:type="gramStart"/>
      <w:r w:rsidRPr="006C7DF2">
        <w:rPr>
          <w:rFonts w:cstheme="minorHAnsi"/>
          <w:sz w:val="36"/>
          <w:szCs w:val="36"/>
          <w:u w:val="single"/>
        </w:rPr>
        <w:t>row.collide</w:t>
      </w:r>
      <w:proofErr w:type="spellEnd"/>
      <w:proofErr w:type="gramEnd"/>
      <w:r w:rsidRPr="006C7DF2">
        <w:rPr>
          <w:rFonts w:cstheme="minorHAnsi"/>
          <w:sz w:val="36"/>
          <w:szCs w:val="36"/>
          <w:u w:val="single"/>
        </w:rPr>
        <w:t>(</w:t>
      </w:r>
      <w:proofErr w:type="spellStart"/>
      <w:r w:rsidRPr="006C7DF2">
        <w:rPr>
          <w:rFonts w:cstheme="minorHAnsi"/>
          <w:sz w:val="36"/>
          <w:szCs w:val="36"/>
          <w:u w:val="single"/>
        </w:rPr>
        <w:t>self.x</w:t>
      </w:r>
      <w:proofErr w:type="spellEnd"/>
      <w:r w:rsidRPr="006C7DF2">
        <w:rPr>
          <w:rFonts w:cstheme="minorHAnsi"/>
          <w:sz w:val="36"/>
          <w:szCs w:val="36"/>
          <w:u w:val="single"/>
        </w:rPr>
        <w:t>, 0):</w:t>
      </w:r>
    </w:p>
    <w:p w14:paraId="62D2F6DA"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525501E7"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for </w:t>
      </w:r>
      <w:proofErr w:type="spellStart"/>
      <w:r w:rsidRPr="006C7DF2">
        <w:rPr>
          <w:rFonts w:cstheme="minorHAnsi"/>
          <w:sz w:val="36"/>
          <w:szCs w:val="36"/>
          <w:u w:val="single"/>
        </w:rPr>
        <w:t>i</w:t>
      </w:r>
      <w:proofErr w:type="spellEnd"/>
      <w:r w:rsidRPr="006C7DF2">
        <w:rPr>
          <w:rFonts w:cstheme="minorHAnsi"/>
          <w:sz w:val="36"/>
          <w:szCs w:val="36"/>
          <w:u w:val="single"/>
        </w:rPr>
        <w:t xml:space="preserve"> in </w:t>
      </w:r>
      <w:proofErr w:type="gramStart"/>
      <w:r w:rsidRPr="006C7DF2">
        <w:rPr>
          <w:rFonts w:cstheme="minorHAnsi"/>
          <w:sz w:val="36"/>
          <w:szCs w:val="36"/>
          <w:u w:val="single"/>
        </w:rPr>
        <w:t>range(</w:t>
      </w:r>
      <w:proofErr w:type="gramEnd"/>
      <w:r w:rsidRPr="006C7DF2">
        <w:rPr>
          <w:rFonts w:cstheme="minorHAnsi"/>
          <w:sz w:val="36"/>
          <w:szCs w:val="36"/>
          <w:u w:val="single"/>
        </w:rPr>
        <w:t>16):</w:t>
      </w:r>
    </w:p>
    <w:p w14:paraId="2236ECA9"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#print(</w:t>
      </w:r>
      <w:proofErr w:type="spellStart"/>
      <w:r w:rsidRPr="006C7DF2">
        <w:rPr>
          <w:rFonts w:cstheme="minorHAnsi"/>
          <w:sz w:val="36"/>
          <w:szCs w:val="36"/>
          <w:u w:val="single"/>
        </w:rPr>
        <w:t>currentY</w:t>
      </w:r>
      <w:proofErr w:type="spellEnd"/>
      <w:r w:rsidRPr="006C7DF2">
        <w:rPr>
          <w:rFonts w:cstheme="minorHAnsi"/>
          <w:sz w:val="36"/>
          <w:szCs w:val="36"/>
          <w:u w:val="single"/>
        </w:rPr>
        <w:t>)</w:t>
      </w:r>
    </w:p>
    <w:p w14:paraId="3021DEE5"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lastRenderedPageBreak/>
        <w:t xml:space="preserve">                                </w:t>
      </w:r>
      <w:proofErr w:type="spellStart"/>
      <w:proofErr w:type="gramStart"/>
      <w:r w:rsidRPr="006C7DF2">
        <w:rPr>
          <w:rFonts w:cstheme="minorHAnsi"/>
          <w:sz w:val="36"/>
          <w:szCs w:val="36"/>
          <w:u w:val="single"/>
        </w:rPr>
        <w:t>self.input</w:t>
      </w:r>
      <w:proofErr w:type="gramEnd"/>
      <w:r w:rsidRPr="006C7DF2">
        <w:rPr>
          <w:rFonts w:cstheme="minorHAnsi"/>
          <w:sz w:val="36"/>
          <w:szCs w:val="36"/>
          <w:u w:val="single"/>
        </w:rPr>
        <w:t>_queue.append</w:t>
      </w:r>
      <w:proofErr w:type="spellEnd"/>
      <w:r w:rsidRPr="006C7DF2">
        <w:rPr>
          <w:rFonts w:cstheme="minorHAnsi"/>
          <w:sz w:val="36"/>
          <w:szCs w:val="36"/>
          <w:u w:val="single"/>
        </w:rPr>
        <w:t>(1)</w:t>
      </w:r>
    </w:p>
    <w:p w14:paraId="1E70C651"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activeY</w:t>
      </w:r>
      <w:proofErr w:type="spellEnd"/>
      <w:r w:rsidRPr="006C7DF2">
        <w:rPr>
          <w:rFonts w:cstheme="minorHAnsi"/>
          <w:sz w:val="36"/>
          <w:szCs w:val="36"/>
          <w:u w:val="single"/>
        </w:rPr>
        <w:t xml:space="preserve"> = </w:t>
      </w:r>
      <w:proofErr w:type="spellStart"/>
      <w:proofErr w:type="gramStart"/>
      <w:r w:rsidRPr="006C7DF2">
        <w:rPr>
          <w:rFonts w:cstheme="minorHAnsi"/>
          <w:sz w:val="36"/>
          <w:szCs w:val="36"/>
          <w:u w:val="single"/>
        </w:rPr>
        <w:t>self.y</w:t>
      </w:r>
      <w:proofErr w:type="spellEnd"/>
      <w:proofErr w:type="gramEnd"/>
    </w:p>
    <w:p w14:paraId="6774E412"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proofErr w:type="gramStart"/>
      <w:r w:rsidRPr="006C7DF2">
        <w:rPr>
          <w:rFonts w:cstheme="minorHAnsi"/>
          <w:sz w:val="36"/>
          <w:szCs w:val="36"/>
          <w:u w:val="single"/>
        </w:rPr>
        <w:t>self.input</w:t>
      </w:r>
      <w:proofErr w:type="gramEnd"/>
      <w:r w:rsidRPr="006C7DF2">
        <w:rPr>
          <w:rFonts w:cstheme="minorHAnsi"/>
          <w:sz w:val="36"/>
          <w:szCs w:val="36"/>
          <w:u w:val="single"/>
        </w:rPr>
        <w:t>_queue.append</w:t>
      </w:r>
      <w:proofErr w:type="spellEnd"/>
      <w:r w:rsidRPr="006C7DF2">
        <w:rPr>
          <w:rFonts w:cstheme="minorHAnsi"/>
          <w:sz w:val="36"/>
          <w:szCs w:val="36"/>
          <w:u w:val="single"/>
        </w:rPr>
        <w:t>(0)</w:t>
      </w:r>
    </w:p>
    <w:p w14:paraId="0A5E6DCB"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#print(</w:t>
      </w:r>
      <w:proofErr w:type="spellStart"/>
      <w:r w:rsidRPr="006C7DF2">
        <w:rPr>
          <w:rFonts w:cstheme="minorHAnsi"/>
          <w:sz w:val="36"/>
          <w:szCs w:val="36"/>
          <w:u w:val="single"/>
        </w:rPr>
        <w:t>currentY</w:t>
      </w:r>
      <w:proofErr w:type="spellEnd"/>
      <w:r w:rsidRPr="006C7DF2">
        <w:rPr>
          <w:rFonts w:cstheme="minorHAnsi"/>
          <w:sz w:val="36"/>
          <w:szCs w:val="36"/>
          <w:u w:val="single"/>
        </w:rPr>
        <w:t>)</w:t>
      </w:r>
    </w:p>
    <w:p w14:paraId="63A6C3C2"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spellStart"/>
      <w:proofErr w:type="gramStart"/>
      <w:r w:rsidRPr="006C7DF2">
        <w:rPr>
          <w:rFonts w:cstheme="minorHAnsi"/>
          <w:sz w:val="36"/>
          <w:szCs w:val="36"/>
          <w:u w:val="single"/>
        </w:rPr>
        <w:t>self.y</w:t>
      </w:r>
      <w:proofErr w:type="spellEnd"/>
      <w:proofErr w:type="gramEnd"/>
      <w:r w:rsidRPr="006C7DF2">
        <w:rPr>
          <w:rFonts w:cstheme="minorHAnsi"/>
          <w:sz w:val="36"/>
          <w:szCs w:val="36"/>
          <w:u w:val="single"/>
        </w:rPr>
        <w:t xml:space="preserve"> &gt; </w:t>
      </w:r>
      <w:proofErr w:type="spellStart"/>
      <w:r w:rsidRPr="006C7DF2">
        <w:rPr>
          <w:rFonts w:cstheme="minorHAnsi"/>
          <w:sz w:val="36"/>
          <w:szCs w:val="36"/>
          <w:u w:val="single"/>
        </w:rPr>
        <w:t>activeY</w:t>
      </w:r>
      <w:proofErr w:type="spellEnd"/>
      <w:r w:rsidRPr="006C7DF2">
        <w:rPr>
          <w:rFonts w:cstheme="minorHAnsi"/>
          <w:sz w:val="36"/>
          <w:szCs w:val="36"/>
          <w:u w:val="single"/>
        </w:rPr>
        <w:t>:</w:t>
      </w:r>
    </w:p>
    <w:p w14:paraId="0FB0E077"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break</w:t>
      </w:r>
    </w:p>
    <w:p w14:paraId="0F9FF9CB"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073E9BF1"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proofErr w:type="gramStart"/>
      <w:r w:rsidRPr="006C7DF2">
        <w:rPr>
          <w:rFonts w:cstheme="minorHAnsi"/>
          <w:sz w:val="36"/>
          <w:szCs w:val="36"/>
          <w:u w:val="single"/>
        </w:rPr>
        <w:t>self.input</w:t>
      </w:r>
      <w:proofErr w:type="gramEnd"/>
      <w:r w:rsidRPr="006C7DF2">
        <w:rPr>
          <w:rFonts w:cstheme="minorHAnsi"/>
          <w:sz w:val="36"/>
          <w:szCs w:val="36"/>
          <w:u w:val="single"/>
        </w:rPr>
        <w:t>_queue.append</w:t>
      </w:r>
      <w:proofErr w:type="spellEnd"/>
      <w:r w:rsidRPr="006C7DF2">
        <w:rPr>
          <w:rFonts w:cstheme="minorHAnsi"/>
          <w:sz w:val="36"/>
          <w:szCs w:val="36"/>
          <w:u w:val="single"/>
        </w:rPr>
        <w:t>(0)</w:t>
      </w:r>
    </w:p>
    <w:p w14:paraId="07F13310"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spellStart"/>
      <w:proofErr w:type="gramStart"/>
      <w:r w:rsidRPr="006C7DF2">
        <w:rPr>
          <w:rFonts w:cstheme="minorHAnsi"/>
          <w:sz w:val="36"/>
          <w:szCs w:val="36"/>
          <w:u w:val="single"/>
        </w:rPr>
        <w:t>self.y</w:t>
      </w:r>
      <w:proofErr w:type="spellEnd"/>
      <w:proofErr w:type="gramEnd"/>
      <w:r w:rsidRPr="006C7DF2">
        <w:rPr>
          <w:rFonts w:cstheme="minorHAnsi"/>
          <w:sz w:val="36"/>
          <w:szCs w:val="36"/>
          <w:u w:val="single"/>
        </w:rPr>
        <w:t xml:space="preserve"> == </w:t>
      </w:r>
      <w:proofErr w:type="spellStart"/>
      <w:r w:rsidRPr="006C7DF2">
        <w:rPr>
          <w:rFonts w:cstheme="minorHAnsi"/>
          <w:sz w:val="36"/>
          <w:szCs w:val="36"/>
          <w:u w:val="single"/>
        </w:rPr>
        <w:t>self.y</w:t>
      </w:r>
      <w:proofErr w:type="spellEnd"/>
      <w:r w:rsidRPr="006C7DF2">
        <w:rPr>
          <w:rFonts w:cstheme="minorHAnsi"/>
          <w:sz w:val="36"/>
          <w:szCs w:val="36"/>
          <w:u w:val="single"/>
        </w:rPr>
        <w:t xml:space="preserve"> and type(child).__name__ == "Hedge":</w:t>
      </w:r>
    </w:p>
    <w:p w14:paraId="4B409D5E"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08E1ED9A"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for </w:t>
      </w:r>
      <w:proofErr w:type="spellStart"/>
      <w:r w:rsidRPr="006C7DF2">
        <w:rPr>
          <w:rFonts w:cstheme="minorHAnsi"/>
          <w:sz w:val="36"/>
          <w:szCs w:val="36"/>
          <w:u w:val="single"/>
        </w:rPr>
        <w:t>i</w:t>
      </w:r>
      <w:proofErr w:type="spellEnd"/>
      <w:r w:rsidRPr="006C7DF2">
        <w:rPr>
          <w:rFonts w:cstheme="minorHAnsi"/>
          <w:sz w:val="36"/>
          <w:szCs w:val="36"/>
          <w:u w:val="single"/>
        </w:rPr>
        <w:t xml:space="preserve"> in </w:t>
      </w:r>
      <w:proofErr w:type="gramStart"/>
      <w:r w:rsidRPr="006C7DF2">
        <w:rPr>
          <w:rFonts w:cstheme="minorHAnsi"/>
          <w:sz w:val="36"/>
          <w:szCs w:val="36"/>
          <w:u w:val="single"/>
        </w:rPr>
        <w:t>range(</w:t>
      </w:r>
      <w:proofErr w:type="gramEnd"/>
      <w:r w:rsidRPr="006C7DF2">
        <w:rPr>
          <w:rFonts w:cstheme="minorHAnsi"/>
          <w:sz w:val="36"/>
          <w:szCs w:val="36"/>
          <w:u w:val="single"/>
        </w:rPr>
        <w:t>16):</w:t>
      </w:r>
    </w:p>
    <w:p w14:paraId="5E64E73D"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 print(</w:t>
      </w:r>
      <w:proofErr w:type="spellStart"/>
      <w:r w:rsidRPr="006C7DF2">
        <w:rPr>
          <w:rFonts w:cstheme="minorHAnsi"/>
          <w:sz w:val="36"/>
          <w:szCs w:val="36"/>
          <w:u w:val="single"/>
        </w:rPr>
        <w:t>currentY</w:t>
      </w:r>
      <w:proofErr w:type="spellEnd"/>
      <w:r w:rsidRPr="006C7DF2">
        <w:rPr>
          <w:rFonts w:cstheme="minorHAnsi"/>
          <w:sz w:val="36"/>
          <w:szCs w:val="36"/>
          <w:u w:val="single"/>
        </w:rPr>
        <w:t>)</w:t>
      </w:r>
    </w:p>
    <w:p w14:paraId="6007F523"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proofErr w:type="gramStart"/>
      <w:r w:rsidRPr="006C7DF2">
        <w:rPr>
          <w:rFonts w:cstheme="minorHAnsi"/>
          <w:sz w:val="36"/>
          <w:szCs w:val="36"/>
          <w:u w:val="single"/>
        </w:rPr>
        <w:t>self.input</w:t>
      </w:r>
      <w:proofErr w:type="gramEnd"/>
      <w:r w:rsidRPr="006C7DF2">
        <w:rPr>
          <w:rFonts w:cstheme="minorHAnsi"/>
          <w:sz w:val="36"/>
          <w:szCs w:val="36"/>
          <w:u w:val="single"/>
        </w:rPr>
        <w:t>_queue.append</w:t>
      </w:r>
      <w:proofErr w:type="spellEnd"/>
      <w:r w:rsidRPr="006C7DF2">
        <w:rPr>
          <w:rFonts w:cstheme="minorHAnsi"/>
          <w:sz w:val="36"/>
          <w:szCs w:val="36"/>
          <w:u w:val="single"/>
        </w:rPr>
        <w:t>(3)</w:t>
      </w:r>
    </w:p>
    <w:p w14:paraId="2C5421B9"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r w:rsidRPr="006C7DF2">
        <w:rPr>
          <w:rFonts w:cstheme="minorHAnsi"/>
          <w:sz w:val="36"/>
          <w:szCs w:val="36"/>
          <w:u w:val="single"/>
        </w:rPr>
        <w:t>currentY</w:t>
      </w:r>
      <w:proofErr w:type="spellEnd"/>
      <w:r w:rsidRPr="006C7DF2">
        <w:rPr>
          <w:rFonts w:cstheme="minorHAnsi"/>
          <w:sz w:val="36"/>
          <w:szCs w:val="36"/>
          <w:u w:val="single"/>
        </w:rPr>
        <w:t xml:space="preserve"> = </w:t>
      </w:r>
      <w:proofErr w:type="spellStart"/>
      <w:proofErr w:type="gramStart"/>
      <w:r w:rsidRPr="006C7DF2">
        <w:rPr>
          <w:rFonts w:cstheme="minorHAnsi"/>
          <w:sz w:val="36"/>
          <w:szCs w:val="36"/>
          <w:u w:val="single"/>
        </w:rPr>
        <w:t>self.y</w:t>
      </w:r>
      <w:proofErr w:type="spellEnd"/>
      <w:proofErr w:type="gramEnd"/>
    </w:p>
    <w:p w14:paraId="329E802A"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05A78974"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roofErr w:type="spellStart"/>
      <w:proofErr w:type="gramStart"/>
      <w:r w:rsidRPr="006C7DF2">
        <w:rPr>
          <w:rFonts w:cstheme="minorHAnsi"/>
          <w:sz w:val="36"/>
          <w:szCs w:val="36"/>
          <w:u w:val="single"/>
        </w:rPr>
        <w:t>self.input</w:t>
      </w:r>
      <w:proofErr w:type="gramEnd"/>
      <w:r w:rsidRPr="006C7DF2">
        <w:rPr>
          <w:rFonts w:cstheme="minorHAnsi"/>
          <w:sz w:val="36"/>
          <w:szCs w:val="36"/>
          <w:u w:val="single"/>
        </w:rPr>
        <w:t>_queue.append</w:t>
      </w:r>
      <w:proofErr w:type="spellEnd"/>
      <w:r w:rsidRPr="006C7DF2">
        <w:rPr>
          <w:rFonts w:cstheme="minorHAnsi"/>
          <w:sz w:val="36"/>
          <w:szCs w:val="36"/>
          <w:u w:val="single"/>
        </w:rPr>
        <w:t>(0)</w:t>
      </w:r>
    </w:p>
    <w:p w14:paraId="0750D17B"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#print(</w:t>
      </w:r>
      <w:proofErr w:type="spellStart"/>
      <w:r w:rsidRPr="006C7DF2">
        <w:rPr>
          <w:rFonts w:cstheme="minorHAnsi"/>
          <w:sz w:val="36"/>
          <w:szCs w:val="36"/>
          <w:u w:val="single"/>
        </w:rPr>
        <w:t>currentlY</w:t>
      </w:r>
      <w:proofErr w:type="spellEnd"/>
      <w:r w:rsidRPr="006C7DF2">
        <w:rPr>
          <w:rFonts w:cstheme="minorHAnsi"/>
          <w:sz w:val="36"/>
          <w:szCs w:val="36"/>
          <w:u w:val="single"/>
        </w:rPr>
        <w:t>)</w:t>
      </w:r>
    </w:p>
    <w:p w14:paraId="428100D9"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if </w:t>
      </w:r>
      <w:proofErr w:type="spellStart"/>
      <w:proofErr w:type="gramStart"/>
      <w:r w:rsidRPr="006C7DF2">
        <w:rPr>
          <w:rFonts w:cstheme="minorHAnsi"/>
          <w:sz w:val="36"/>
          <w:szCs w:val="36"/>
          <w:u w:val="single"/>
        </w:rPr>
        <w:t>self.y</w:t>
      </w:r>
      <w:proofErr w:type="spellEnd"/>
      <w:proofErr w:type="gramEnd"/>
      <w:r w:rsidRPr="006C7DF2">
        <w:rPr>
          <w:rFonts w:cstheme="minorHAnsi"/>
          <w:sz w:val="36"/>
          <w:szCs w:val="36"/>
          <w:u w:val="single"/>
        </w:rPr>
        <w:t xml:space="preserve"> &gt; </w:t>
      </w:r>
      <w:proofErr w:type="spellStart"/>
      <w:r w:rsidRPr="006C7DF2">
        <w:rPr>
          <w:rFonts w:cstheme="minorHAnsi"/>
          <w:sz w:val="36"/>
          <w:szCs w:val="36"/>
          <w:u w:val="single"/>
        </w:rPr>
        <w:t>activeY</w:t>
      </w:r>
      <w:proofErr w:type="spellEnd"/>
      <w:r w:rsidRPr="006C7DF2">
        <w:rPr>
          <w:rFonts w:cstheme="minorHAnsi"/>
          <w:sz w:val="36"/>
          <w:szCs w:val="36"/>
          <w:u w:val="single"/>
        </w:rPr>
        <w:t>:</w:t>
      </w:r>
    </w:p>
    <w:p w14:paraId="6A0A6244"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break</w:t>
      </w:r>
    </w:p>
    <w:p w14:paraId="2B68B7F3"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 </w:t>
      </w:r>
      <w:proofErr w:type="spellStart"/>
      <w:proofErr w:type="gramStart"/>
      <w:r w:rsidRPr="006C7DF2">
        <w:rPr>
          <w:rFonts w:cstheme="minorHAnsi"/>
          <w:sz w:val="36"/>
          <w:szCs w:val="36"/>
          <w:u w:val="single"/>
        </w:rPr>
        <w:t>self.input</w:t>
      </w:r>
      <w:proofErr w:type="gramEnd"/>
      <w:r w:rsidRPr="006C7DF2">
        <w:rPr>
          <w:rFonts w:cstheme="minorHAnsi"/>
          <w:sz w:val="36"/>
          <w:szCs w:val="36"/>
          <w:u w:val="single"/>
        </w:rPr>
        <w:t>_queue.append</w:t>
      </w:r>
      <w:proofErr w:type="spellEnd"/>
      <w:r w:rsidRPr="006C7DF2">
        <w:rPr>
          <w:rFonts w:cstheme="minorHAnsi"/>
          <w:sz w:val="36"/>
          <w:szCs w:val="36"/>
          <w:u w:val="single"/>
        </w:rPr>
        <w:t xml:space="preserve">(0)         </w:t>
      </w:r>
    </w:p>
    <w:p w14:paraId="6B65B8AC" w14:textId="77777777" w:rsidR="006C7DF2" w:rsidRPr="006C7DF2"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645E37F0" w14:textId="386A7EB1" w:rsidR="006C7DF2" w:rsidRPr="00945B99" w:rsidRDefault="006C7DF2" w:rsidP="006C7DF2">
      <w:pPr>
        <w:tabs>
          <w:tab w:val="left" w:pos="1103"/>
        </w:tabs>
        <w:rPr>
          <w:rFonts w:cstheme="minorHAnsi"/>
          <w:sz w:val="36"/>
          <w:szCs w:val="36"/>
          <w:u w:val="single"/>
        </w:rPr>
      </w:pPr>
      <w:r w:rsidRPr="006C7DF2">
        <w:rPr>
          <w:rFonts w:cstheme="minorHAnsi"/>
          <w:sz w:val="36"/>
          <w:szCs w:val="36"/>
          <w:u w:val="single"/>
        </w:rPr>
        <w:t xml:space="preserve">                       </w:t>
      </w:r>
    </w:p>
    <w:p w14:paraId="4470FE8C" w14:textId="3DE22424" w:rsidR="00986A85" w:rsidRDefault="00986A85" w:rsidP="001B031E">
      <w:pPr>
        <w:tabs>
          <w:tab w:val="left" w:pos="1103"/>
        </w:tabs>
        <w:rPr>
          <w:rFonts w:cstheme="minorHAnsi"/>
        </w:rPr>
      </w:pPr>
    </w:p>
    <w:sectPr w:rsidR="00986A85" w:rsidSect="00670E7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044C7" w14:textId="77777777" w:rsidR="000B7A34" w:rsidRDefault="000B7A34" w:rsidP="005C54C3">
      <w:r>
        <w:separator/>
      </w:r>
    </w:p>
  </w:endnote>
  <w:endnote w:type="continuationSeparator" w:id="0">
    <w:p w14:paraId="1A73DED5" w14:textId="77777777" w:rsidR="000B7A34" w:rsidRDefault="000B7A34" w:rsidP="005C5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136345"/>
      <w:docPartObj>
        <w:docPartGallery w:val="Page Numbers (Bottom of Page)"/>
        <w:docPartUnique/>
      </w:docPartObj>
    </w:sdtPr>
    <w:sdtEndPr>
      <w:rPr>
        <w:color w:val="7F7F7F" w:themeColor="background1" w:themeShade="7F"/>
        <w:spacing w:val="60"/>
      </w:rPr>
    </w:sdtEndPr>
    <w:sdtContent>
      <w:p w14:paraId="5E355F48" w14:textId="35A10F53" w:rsidR="008F7DED" w:rsidRDefault="008F7DE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90B9CC1" w14:textId="77777777" w:rsidR="008F7DED" w:rsidRDefault="008F7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BCC3B" w14:textId="77777777" w:rsidR="000B7A34" w:rsidRDefault="000B7A34" w:rsidP="005C54C3">
      <w:r>
        <w:separator/>
      </w:r>
    </w:p>
  </w:footnote>
  <w:footnote w:type="continuationSeparator" w:id="0">
    <w:p w14:paraId="53021708" w14:textId="77777777" w:rsidR="000B7A34" w:rsidRDefault="000B7A34" w:rsidP="005C5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76"/>
    <w:rsid w:val="00023777"/>
    <w:rsid w:val="00055530"/>
    <w:rsid w:val="000557C3"/>
    <w:rsid w:val="000B7A34"/>
    <w:rsid w:val="000E311E"/>
    <w:rsid w:val="0011713E"/>
    <w:rsid w:val="00125220"/>
    <w:rsid w:val="0013130A"/>
    <w:rsid w:val="00164725"/>
    <w:rsid w:val="00171DE7"/>
    <w:rsid w:val="00175A33"/>
    <w:rsid w:val="001948DF"/>
    <w:rsid w:val="00196389"/>
    <w:rsid w:val="001A729D"/>
    <w:rsid w:val="001B031E"/>
    <w:rsid w:val="001B287B"/>
    <w:rsid w:val="00202A45"/>
    <w:rsid w:val="0020695A"/>
    <w:rsid w:val="00226EFD"/>
    <w:rsid w:val="00230E48"/>
    <w:rsid w:val="00257984"/>
    <w:rsid w:val="00283AA6"/>
    <w:rsid w:val="00285F82"/>
    <w:rsid w:val="002A57BD"/>
    <w:rsid w:val="002F4402"/>
    <w:rsid w:val="00315634"/>
    <w:rsid w:val="0033031D"/>
    <w:rsid w:val="00361CB0"/>
    <w:rsid w:val="00374B3D"/>
    <w:rsid w:val="00375A39"/>
    <w:rsid w:val="003B1A5F"/>
    <w:rsid w:val="003C1E63"/>
    <w:rsid w:val="003D2692"/>
    <w:rsid w:val="0040060F"/>
    <w:rsid w:val="004A4500"/>
    <w:rsid w:val="004B0358"/>
    <w:rsid w:val="004B64C0"/>
    <w:rsid w:val="004C48AA"/>
    <w:rsid w:val="004D0B95"/>
    <w:rsid w:val="005316E3"/>
    <w:rsid w:val="00544013"/>
    <w:rsid w:val="00590A42"/>
    <w:rsid w:val="005A64D0"/>
    <w:rsid w:val="005C54C3"/>
    <w:rsid w:val="005C5559"/>
    <w:rsid w:val="005F6E2D"/>
    <w:rsid w:val="00645252"/>
    <w:rsid w:val="00670E76"/>
    <w:rsid w:val="00671583"/>
    <w:rsid w:val="0068346C"/>
    <w:rsid w:val="006C0AF4"/>
    <w:rsid w:val="006C7DF2"/>
    <w:rsid w:val="006D3D74"/>
    <w:rsid w:val="006F4546"/>
    <w:rsid w:val="00723231"/>
    <w:rsid w:val="00741349"/>
    <w:rsid w:val="0074354D"/>
    <w:rsid w:val="007A64B7"/>
    <w:rsid w:val="007B1C3C"/>
    <w:rsid w:val="007B32A4"/>
    <w:rsid w:val="00805583"/>
    <w:rsid w:val="00806FDE"/>
    <w:rsid w:val="00813F7A"/>
    <w:rsid w:val="0081463F"/>
    <w:rsid w:val="00821132"/>
    <w:rsid w:val="00822E12"/>
    <w:rsid w:val="0083569A"/>
    <w:rsid w:val="00857691"/>
    <w:rsid w:val="00890124"/>
    <w:rsid w:val="008C40F6"/>
    <w:rsid w:val="008E21F4"/>
    <w:rsid w:val="008F3937"/>
    <w:rsid w:val="008F7DED"/>
    <w:rsid w:val="00930FFB"/>
    <w:rsid w:val="00940E52"/>
    <w:rsid w:val="00941AE3"/>
    <w:rsid w:val="00944D9F"/>
    <w:rsid w:val="00945B99"/>
    <w:rsid w:val="00986A85"/>
    <w:rsid w:val="00992946"/>
    <w:rsid w:val="009B29BD"/>
    <w:rsid w:val="009C19C5"/>
    <w:rsid w:val="009C6B09"/>
    <w:rsid w:val="009D2CEB"/>
    <w:rsid w:val="00A135EC"/>
    <w:rsid w:val="00A1445F"/>
    <w:rsid w:val="00A22E71"/>
    <w:rsid w:val="00A52ED1"/>
    <w:rsid w:val="00A9204E"/>
    <w:rsid w:val="00AA26B8"/>
    <w:rsid w:val="00AA4EB8"/>
    <w:rsid w:val="00AB57C7"/>
    <w:rsid w:val="00AC17BA"/>
    <w:rsid w:val="00B52EF3"/>
    <w:rsid w:val="00B549D9"/>
    <w:rsid w:val="00BA0552"/>
    <w:rsid w:val="00BD2B42"/>
    <w:rsid w:val="00C34A56"/>
    <w:rsid w:val="00C73062"/>
    <w:rsid w:val="00C944CA"/>
    <w:rsid w:val="00CD51D0"/>
    <w:rsid w:val="00CD7D44"/>
    <w:rsid w:val="00D153AE"/>
    <w:rsid w:val="00D224B6"/>
    <w:rsid w:val="00DC22F9"/>
    <w:rsid w:val="00DC66B6"/>
    <w:rsid w:val="00DD4F93"/>
    <w:rsid w:val="00E00897"/>
    <w:rsid w:val="00E30873"/>
    <w:rsid w:val="00E34E6E"/>
    <w:rsid w:val="00E50171"/>
    <w:rsid w:val="00E541ED"/>
    <w:rsid w:val="00E66BDC"/>
    <w:rsid w:val="00EA5606"/>
    <w:rsid w:val="00EF46A3"/>
    <w:rsid w:val="00F22958"/>
    <w:rsid w:val="00F31550"/>
    <w:rsid w:val="00F37F4D"/>
    <w:rsid w:val="00F92B5A"/>
    <w:rsid w:val="00F97F30"/>
    <w:rsid w:val="00FA2E07"/>
    <w:rsid w:val="00FB0A72"/>
    <w:rsid w:val="00FC3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8865B"/>
  <w15:chartTrackingRefBased/>
  <w15:docId w15:val="{A53136A7-1191-4498-9FF0-B48AA67AE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link w:val="NoSpacingChar"/>
    <w:uiPriority w:val="1"/>
    <w:qFormat/>
    <w:rsid w:val="00670E76"/>
    <w:rPr>
      <w:rFonts w:eastAsiaTheme="minorEastAsia"/>
    </w:rPr>
  </w:style>
  <w:style w:type="character" w:customStyle="1" w:styleId="NoSpacingChar">
    <w:name w:val="No Spacing Char"/>
    <w:basedOn w:val="DefaultParagraphFont"/>
    <w:link w:val="NoSpacing"/>
    <w:uiPriority w:val="1"/>
    <w:rsid w:val="00670E76"/>
    <w:rPr>
      <w:rFonts w:eastAsiaTheme="minorEastAsia"/>
    </w:rPr>
  </w:style>
  <w:style w:type="paragraph" w:styleId="TOCHeading">
    <w:name w:val="TOC Heading"/>
    <w:basedOn w:val="Heading1"/>
    <w:next w:val="Normal"/>
    <w:uiPriority w:val="39"/>
    <w:unhideWhenUsed/>
    <w:qFormat/>
    <w:rsid w:val="005C54C3"/>
    <w:pPr>
      <w:spacing w:line="259" w:lineRule="auto"/>
      <w:outlineLvl w:val="9"/>
    </w:pPr>
    <w:rPr>
      <w:color w:val="2E74B5" w:themeColor="accent1" w:themeShade="BF"/>
    </w:rPr>
  </w:style>
  <w:style w:type="paragraph" w:styleId="TOC2">
    <w:name w:val="toc 2"/>
    <w:basedOn w:val="Normal"/>
    <w:next w:val="Normal"/>
    <w:autoRedefine/>
    <w:uiPriority w:val="39"/>
    <w:unhideWhenUsed/>
    <w:rsid w:val="00F92B5A"/>
    <w:pPr>
      <w:spacing w:after="100" w:line="259" w:lineRule="auto"/>
      <w:ind w:left="216"/>
    </w:pPr>
    <w:rPr>
      <w:rFonts w:eastAsiaTheme="minorEastAsia" w:cs="Times New Roman"/>
      <w:b/>
      <w:bCs/>
    </w:rPr>
  </w:style>
  <w:style w:type="paragraph" w:styleId="TOC1">
    <w:name w:val="toc 1"/>
    <w:basedOn w:val="Normal"/>
    <w:next w:val="Normal"/>
    <w:autoRedefine/>
    <w:uiPriority w:val="39"/>
    <w:unhideWhenUsed/>
    <w:rsid w:val="005C54C3"/>
    <w:pPr>
      <w:spacing w:after="100" w:line="259" w:lineRule="auto"/>
    </w:pPr>
    <w:rPr>
      <w:rFonts w:eastAsiaTheme="minorEastAsia" w:cs="Times New Roman"/>
    </w:rPr>
  </w:style>
  <w:style w:type="paragraph" w:styleId="TOC3">
    <w:name w:val="toc 3"/>
    <w:basedOn w:val="Normal"/>
    <w:next w:val="Normal"/>
    <w:autoRedefine/>
    <w:uiPriority w:val="39"/>
    <w:unhideWhenUsed/>
    <w:rsid w:val="005C54C3"/>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yond%20Birthday\AppData\Local\Microsoft\Office\16.0\DTS\en-US%7bF4AF0086-BDF8-4647-819C-884E887EBFF4%7d\%7b034C04F6-F1DB-46C0-86DB-623200B31B7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1623B-35BF-45E8-8DDB-32BBEA271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{034C04F6-F1DB-46C0-86DB-623200B31B76}tf02786999_win32</Template>
  <TotalTime>1201</TotalTime>
  <Pages>10</Pages>
  <Words>1161</Words>
  <Characters>6622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(Re)Creating the Classics</vt:lpstr>
    </vt:vector>
  </TitlesOfParts>
  <Company/>
  <LinksUpToDate>false</LinksUpToDate>
  <CharactersWithSpaces>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(Re)Creating the Classics</dc:title>
  <dc:subject>16651251</dc:subject>
  <dc:creator>Jake Rayner</dc:creator>
  <cp:keywords/>
  <dc:description/>
  <cp:lastModifiedBy>Jake Rayner</cp:lastModifiedBy>
  <cp:revision>28</cp:revision>
  <dcterms:created xsi:type="dcterms:W3CDTF">2020-11-04T06:22:00Z</dcterms:created>
  <dcterms:modified xsi:type="dcterms:W3CDTF">2020-11-06T20:56:00Z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